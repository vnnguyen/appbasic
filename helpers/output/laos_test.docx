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g" ContentType="image/jpg"/>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06/relationships/ui/userCustomization" Target="userCustomization/customUI.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3FE7" w:rsidRDefault="00E62BE3" w:rsidP="00DB72FD">
      <w:pPr>
        <w:pStyle w:val="Heading1"/>
        <w:ind w:left="0"/>
      </w:pPr>
      <w:r>
        <w:rPr>
          <w:noProof/>
        </w:rPr>
        <w:pict>
          <v:rect id="devis_number_text" o:spid="_x0000_s1072" style="position:absolute;margin-left:129.75pt;margin-top:404.25pt;width:339pt;height:56.25pt;z-index:251789312;v-text-anchor:bottom" filled="f" stroked="f">
            <v:textbox style="mso-next-textbox:#devis_number_text" inset="0,0,0,0">
              <w:txbxContent>
                <w:p w:rsidR="0052170C" w:rsidRPr="007209B5" w:rsidRDefault="00D22D2B" w:rsidP="008203C6">
                  <w:pPr>
                    <w:spacing w:after="0"/>
                    <w:ind w:left="0"/>
                    <w:rPr>
                      <w:b/>
                      <w:color w:val="FFFFFF" w:themeColor="background1"/>
                      <w:sz w:val="44"/>
                      <w:szCs w:val="28"/>
                    </w:rPr>
                  </w:pPr>
                  <w:r w:rsidRPr="007209B5">
                    <w:rPr>
                      <w:b/>
                      <w:color w:val="FFFFFF" w:themeColor="background1"/>
                      <w:sz w:val="44"/>
                      <w:szCs w:val="28"/>
                    </w:rPr>
                    <w:t/>
                  </w:r>
                  <w:r>
                    <w:rPr>
                      <w:color w:val="000000"/>
                      <w:sz w:val="24"/>
                      <w:szCs w:val="24"/>
                    </w:rPr>
                    <w:t xml:space="preserve">demo</w:t>
                  </w:r>
                  <w:r>
                    <w:t xml:space="preserve"> (</w:t>
                  </w:r>
                  <w:r w:rsidR="0037081A" w:rsidRPr="007209B5">
                    <w:rPr>
                      <w:b/>
                      <w:color w:val="FFFFFF" w:themeColor="background1"/>
                      <w:sz w:val="44"/>
                      <w:szCs w:val="28"/>
                    </w:rPr>
                    <w:t>TOUR NAME</w:t>
                  </w:r>
                  <w:r w:rsidRPr="007209B5">
                    <w:rPr>
                      <w:b/>
                      <w:color w:val="FFFFFF" w:themeColor="background1"/>
                      <w:sz w:val="44"/>
                      <w:szCs w:val="28"/>
                    </w:rPr>
                    <w:t>)</w:t>
                  </w:r>
                </w:p>
              </w:txbxContent>
            </v:textbox>
          </v:rect>
        </w:pict>
      </w:r>
      <w:r>
        <w:rPr>
          <w:noProof/>
        </w:rPr>
        <w:pict>
          <v:rect id="devis_name" o:spid="_x0000_s1071" style="position:absolute;margin-left:108pt;margin-top:303pt;width:372pt;height:126pt;z-index:251788288;v-text-anchor:bottom" filled="f" stroked="f">
            <v:textbox style="mso-next-textbox:#devis_name" inset="0,0,0,0">
              <w:txbxContent>
                <w:p w:rsidR="0052170C" w:rsidRPr="002C20CE" w:rsidRDefault="0052170C" w:rsidP="002C20CE">
                  <w:pPr>
                    <w:rPr>
                      <w:szCs w:val="48"/>
                    </w:rPr>
                  </w:pPr>
                </w:p>
              </w:txbxContent>
            </v:textbox>
          </v:rect>
        </w:pict>
      </w:r>
    </w:p>
    <w:p w:rsidR="007C588A" w:rsidRDefault="00E62BE3">
      <w:pPr>
        <w:spacing w:after="160" w:line="259" w:lineRule="auto"/>
      </w:pPr>
      <w:r>
        <w:rPr>
          <w:noProof/>
        </w:rPr>
        <w:pict>
          <v:rect id="devis_des" o:spid="_x0000_s1078" style="position:absolute;left:0;text-align:left;margin-left:129.75pt;margin-top:71.2pt;width:269.25pt;height:130.5pt;z-index:251794432" filled="f" stroked="f">
            <v:textbox style="mso-next-textbox:#devis_des" inset="0,0,0,0">
              <w:txbxContent>
                <w:p w:rsidR="0037081A" w:rsidRPr="00697D76" w:rsidRDefault="0052170C" w:rsidP="000B75A8">
                  <w:pPr>
                    <w:spacing w:after="40"/>
                    <w:ind w:left="0"/>
                    <w:rPr>
                      <w:sz w:val="22"/>
                      <w:lang w:val="fr-FR"/>
                    </w:rPr>
                  </w:pPr>
                  <w:r w:rsidRPr="00697D76">
                    <w:rPr>
                      <w:sz w:val="22"/>
                      <w:lang w:val="fr-FR"/>
                    </w:rPr>
                    <w:t xml:space="preserve"> </w:t>
                  </w:r>
                  <w:r w:rsidR="0037081A" w:rsidRPr="0037081A">
                    <w:rPr>
                      <w:sz w:val="22"/>
                      <w:lang w:val="fr-FR"/>
                    </w:rPr>
                    <w:t>Ce voyage est un voyage privatif et non pas un voyage en groupe constitué. Il n’est pas donc figé et peut être adapté, tant au niveau de son contenu qu’au niveau de la date de départ, en fonction de vos envies et de votre budget.</w:t>
                  </w:r>
                </w:p>
                <w:p w:rsidR="0052170C" w:rsidRPr="00697D76" w:rsidRDefault="0052170C" w:rsidP="0037081A">
                  <w:pPr>
                    <w:spacing w:before="240" w:after="40" w:line="276" w:lineRule="auto"/>
                    <w:ind w:left="0"/>
                    <w:rPr>
                      <w:sz w:val="22"/>
                      <w:lang w:val="fr-FR"/>
                    </w:rPr>
                  </w:pPr>
                  <w:r w:rsidRPr="00697D76">
                    <w:rPr>
                      <w:sz w:val="22"/>
                      <w:lang w:val="fr-FR"/>
                    </w:rPr>
                    <w:t xml:space="preserve">• </w:t>
                  </w:r>
                  <w:r w:rsidR="0037081A">
                    <w:rPr>
                      <w:sz w:val="22"/>
                      <w:lang w:val="fr-FR"/>
                    </w:rPr>
                    <w:t xml:space="preserve">Nous contacter : </w:t>
                  </w:r>
                  <w:r w:rsidR="0037081A" w:rsidRPr="0037081A">
                    <w:rPr>
                      <w:b/>
                      <w:sz w:val="22"/>
                      <w:lang w:val="fr-FR"/>
                    </w:rPr>
                    <w:t>info@amicatravel.com</w:t>
                  </w:r>
                </w:p>
                <w:p w:rsidR="0037081A" w:rsidRDefault="0052170C" w:rsidP="0037081A">
                  <w:pPr>
                    <w:spacing w:after="0"/>
                    <w:ind w:left="0"/>
                    <w:rPr>
                      <w:sz w:val="22"/>
                      <w:lang w:val="fr-FR"/>
                    </w:rPr>
                  </w:pPr>
                  <w:r w:rsidRPr="00697D76">
                    <w:rPr>
                      <w:sz w:val="22"/>
                      <w:lang w:val="fr-FR"/>
                    </w:rPr>
                    <w:t xml:space="preserve">• </w:t>
                  </w:r>
                  <w:r w:rsidR="0037081A">
                    <w:rPr>
                      <w:sz w:val="22"/>
                      <w:lang w:val="fr-FR"/>
                    </w:rPr>
                    <w:t>Notre correspondante en France :</w:t>
                  </w:r>
                </w:p>
                <w:p w:rsidR="0037081A" w:rsidRDefault="0037081A" w:rsidP="0037081A">
                  <w:pPr>
                    <w:spacing w:after="0"/>
                    <w:ind w:left="0"/>
                    <w:rPr>
                      <w:sz w:val="22"/>
                      <w:lang w:val="fr-FR"/>
                    </w:rPr>
                  </w:pPr>
                  <w:r>
                    <w:rPr>
                      <w:sz w:val="22"/>
                      <w:lang w:val="fr-FR"/>
                    </w:rPr>
                    <w:t xml:space="preserve">Mme. </w:t>
                  </w:r>
                  <w:proofErr w:type="spellStart"/>
                  <w:r>
                    <w:rPr>
                      <w:sz w:val="22"/>
                      <w:lang w:val="fr-FR"/>
                    </w:rPr>
                    <w:t>Hoa</w:t>
                  </w:r>
                  <w:proofErr w:type="spellEnd"/>
                  <w:r>
                    <w:rPr>
                      <w:sz w:val="22"/>
                      <w:lang w:val="fr-FR"/>
                    </w:rPr>
                    <w:t xml:space="preserve"> BEAREZ </w:t>
                  </w:r>
                </w:p>
                <w:p w:rsidR="0052170C" w:rsidRPr="0037081A" w:rsidRDefault="0037081A" w:rsidP="0037081A">
                  <w:pPr>
                    <w:spacing w:after="0"/>
                    <w:ind w:left="0"/>
                    <w:rPr>
                      <w:sz w:val="22"/>
                      <w:lang w:val="fr-FR"/>
                    </w:rPr>
                  </w:pPr>
                  <w:r>
                    <w:rPr>
                      <w:sz w:val="22"/>
                      <w:lang w:val="fr-FR"/>
                    </w:rPr>
                    <w:t>Tél</w:t>
                  </w:r>
                  <w:proofErr w:type="gramStart"/>
                  <w:r>
                    <w:rPr>
                      <w:sz w:val="22"/>
                      <w:lang w:val="fr-FR"/>
                    </w:rPr>
                    <w:t>:  06</w:t>
                  </w:r>
                  <w:proofErr w:type="gramEnd"/>
                  <w:r>
                    <w:rPr>
                      <w:sz w:val="22"/>
                      <w:lang w:val="fr-FR"/>
                    </w:rPr>
                    <w:t xml:space="preserve"> 19 08 15 72 </w:t>
                  </w:r>
                  <w:r w:rsidRPr="0037081A">
                    <w:rPr>
                      <w:b/>
                      <w:sz w:val="22"/>
                      <w:lang w:val="fr-FR"/>
                    </w:rPr>
                    <w:t xml:space="preserve">| </w:t>
                  </w:r>
                  <w:r>
                    <w:rPr>
                      <w:sz w:val="22"/>
                      <w:lang w:val="fr-FR"/>
                    </w:rPr>
                    <w:t xml:space="preserve"> </w:t>
                  </w:r>
                  <w:r w:rsidRPr="0037081A">
                    <w:rPr>
                      <w:sz w:val="22"/>
                      <w:lang w:val="fr-FR"/>
                    </w:rPr>
                    <w:t>Mail: bearez.hoa@amica-travel.com</w:t>
                  </w:r>
                  <w:r w:rsidR="0052170C" w:rsidRPr="0037081A">
                    <w:rPr>
                      <w:sz w:val="22"/>
                      <w:lang w:val="fr-FR"/>
                    </w:rPr>
                    <w:t xml:space="preserve"> </w:t>
                  </w:r>
                </w:p>
              </w:txbxContent>
            </v:textbox>
          </v:rect>
        </w:pict>
      </w:r>
      <w:r w:rsidR="0037081A">
        <w:rPr>
          <w:noProof/>
        </w:rPr>
        <w:drawing>
          <wp:anchor distT="0" distB="0" distL="114300" distR="114300" simplePos="0" relativeHeight="251753472" behindDoc="1" locked="0" layoutInCell="1" allowOverlap="1">
            <wp:simplePos x="0" y="0"/>
            <wp:positionH relativeFrom="column">
              <wp:posOffset>1314450</wp:posOffset>
            </wp:positionH>
            <wp:positionV relativeFrom="paragraph">
              <wp:posOffset>656590</wp:posOffset>
            </wp:positionV>
            <wp:extent cx="5734050" cy="2409825"/>
            <wp:effectExtent l="0" t="0" r="0" b="0"/>
            <wp:wrapNone/>
            <wp:docPr id="9" name="Picture 0" descr="bande_blanche_dech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e_blanche_dechire.png"/>
                    <pic:cNvPicPr/>
                  </pic:nvPicPr>
                  <pic:blipFill>
                    <a:blip r:embed="rId9" cstate="print"/>
                    <a:stretch>
                      <a:fillRect/>
                    </a:stretch>
                  </pic:blipFill>
                  <pic:spPr>
                    <a:xfrm>
                      <a:off x="0" y="0"/>
                      <a:ext cx="5734050" cy="2409825"/>
                    </a:xfrm>
                    <a:prstGeom prst="rect">
                      <a:avLst/>
                    </a:prstGeom>
                    <a:effectLst>
                      <a:outerShdw blurRad="50800" dist="50800" sx="1000" sy="1000" algn="ctr" rotWithShape="0">
                        <a:srgbClr val="000000"/>
                      </a:outerShdw>
                    </a:effectLst>
                  </pic:spPr>
                </pic:pic>
              </a:graphicData>
            </a:graphic>
          </wp:anchor>
        </w:drawing>
      </w:r>
      <w:r>
        <w:rPr>
          <w:noProof/>
        </w:rPr>
        <w:pict>
          <v:rect id="devis_guest" o:spid="_x0000_s1074" style="position:absolute;left:0;text-align:left;margin-left:129.75pt;margin-top:35.95pt;width:372pt;height:15.75pt;z-index:251791360;mso-position-horizontal-relative:text;mso-position-vertical-relative:text" filled="f" stroked="f">
            <v:textbox style="mso-next-textbox:#devis_guest" inset="0,0,0,0">
              <w:txbxContent>
                <w:p w:rsidR="0052170C" w:rsidRPr="00697D76" w:rsidRDefault="00387BBB" w:rsidP="009D3226">
                  <w:pPr>
                    <w:spacing w:after="0"/>
                    <w:ind w:left="0"/>
                    <w:rPr>
                      <w:b/>
                      <w:color w:val="FFFFFF" w:themeColor="background1"/>
                      <w:sz w:val="22"/>
                      <w:lang w:val="fr-FR"/>
                    </w:rPr>
                  </w:pPr>
                  <w:r>
                    <w:rPr>
                      <w:b/>
                      <w:color w:val="FFFFFF" w:themeColor="background1"/>
                      <w:sz w:val="22"/>
                      <w:lang w:val="fr-FR"/>
                    </w:rPr>
                    <w:t>$</w:t>
                  </w:r>
                  <w:proofErr w:type="spellStart"/>
                  <w:r>
                    <w:rPr>
                      <w:b/>
                      <w:color w:val="FFFFFF" w:themeColor="background1"/>
                      <w:sz w:val="22"/>
                      <w:lang w:val="fr-FR"/>
                    </w:rPr>
                    <w:t>days</w:t>
                  </w:r>
                  <w:proofErr w:type="spellEnd"/>
                  <w:r>
                    <w:rPr>
                      <w:b/>
                      <w:color w:val="FFFFFF" w:themeColor="background1"/>
                      <w:sz w:val="22"/>
                      <w:lang w:val="fr-FR"/>
                    </w:rPr>
                    <w:t>$</w:t>
                  </w:r>
                </w:p>
              </w:txbxContent>
            </v:textbox>
          </v:rect>
        </w:pict>
      </w:r>
      <w:r w:rsidR="00A559DE">
        <w:rPr>
          <w:noProof/>
        </w:rPr>
        <w:drawing>
          <wp:anchor distT="0" distB="0" distL="114300" distR="114300" simplePos="0" relativeHeight="251701248" behindDoc="0" locked="0" layoutInCell="1" allowOverlap="1">
            <wp:simplePos x="0" y="0"/>
            <wp:positionH relativeFrom="column">
              <wp:posOffset>5010150</wp:posOffset>
            </wp:positionH>
            <wp:positionV relativeFrom="paragraph">
              <wp:posOffset>161290</wp:posOffset>
            </wp:positionV>
            <wp:extent cx="1438275" cy="1438275"/>
            <wp:effectExtent l="0" t="0" r="9525" b="0"/>
            <wp:wrapSquare wrapText="bothSides"/>
            <wp:docPr id="2" name="Picture 1" descr="lotus_transparent_pour-dev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tus_transparent_pour-devis"/>
                    <pic:cNvPicPr>
                      <a:picLocks noChangeAspect="1" noChangeArrowheads="1"/>
                    </pic:cNvPicPr>
                  </pic:nvPicPr>
                  <pic:blipFill>
                    <a:blip r:embed="rId10" cstate="print"/>
                    <a:stretch>
                      <a:fillRect/>
                    </a:stretch>
                  </pic:blipFill>
                  <pic:spPr bwMode="auto">
                    <a:xfrm>
                      <a:off x="0" y="0"/>
                      <a:ext cx="1438275" cy="1438275"/>
                    </a:xfrm>
                    <a:prstGeom prst="rect">
                      <a:avLst/>
                    </a:prstGeom>
                    <a:noFill/>
                    <a:ln>
                      <a:noFill/>
                    </a:ln>
                  </pic:spPr>
                </pic:pic>
              </a:graphicData>
            </a:graphic>
          </wp:anchor>
        </w:drawing>
      </w:r>
      <w:r w:rsidR="00DB72FD">
        <w:rPr>
          <w:noProof/>
        </w:rPr>
        <w:drawing>
          <wp:anchor distT="0" distB="0" distL="114300" distR="114300" simplePos="0" relativeHeight="251754496" behindDoc="1" locked="0" layoutInCell="1" allowOverlap="1">
            <wp:simplePos x="0" y="0"/>
            <wp:positionH relativeFrom="column">
              <wp:posOffset>1057275</wp:posOffset>
            </wp:positionH>
            <wp:positionV relativeFrom="paragraph">
              <wp:posOffset>342265</wp:posOffset>
            </wp:positionV>
            <wp:extent cx="5732145" cy="685800"/>
            <wp:effectExtent l="0" t="0" r="1905" b="0"/>
            <wp:wrapNone/>
            <wp:docPr id="1" name="Picture 5" descr="Z:\IT\bande_mau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IT\bande_mauve.png"/>
                    <pic:cNvPicPr>
                      <a:picLocks noChangeAspect="1" noChangeArrowheads="1"/>
                    </pic:cNvPicPr>
                  </pic:nvPicPr>
                  <pic:blipFill>
                    <a:blip r:embed="rId11" cstate="print"/>
                    <a:srcRect/>
                    <a:stretch>
                      <a:fillRect/>
                    </a:stretch>
                  </pic:blipFill>
                  <pic:spPr bwMode="auto">
                    <a:xfrm>
                      <a:off x="0" y="0"/>
                      <a:ext cx="5732145" cy="685800"/>
                    </a:xfrm>
                    <a:prstGeom prst="rect">
                      <a:avLst/>
                    </a:prstGeom>
                    <a:noFill/>
                    <a:ln w="9525">
                      <a:noFill/>
                      <a:miter lim="800000"/>
                      <a:headEnd/>
                      <a:tailEnd/>
                    </a:ln>
                  </pic:spPr>
                </pic:pic>
              </a:graphicData>
            </a:graphic>
          </wp:anchor>
        </w:drawing>
      </w:r>
      <w:r w:rsidR="007C588A">
        <w:br w:type="page"/>
      </w:r>
    </w:p>
    <w:p w:rsidR="00D22D2B" w:rsidRDefault="00D22D2B" w:rsidP="003F4B58">
      <w:pPr>
        <w:pStyle w:val="Heading2"/>
        <w:rPr>
          <w:lang w:val="fr-FR"/>
        </w:rPr>
      </w:pPr>
      <w:r>
        <w:rPr>
          <w:lang w:val="fr-FR"/>
        </w:rPr>
        <w:lastRenderedPageBreak/>
        <w:t>Esprit du circuit</w:t>
      </w:r>
    </w:p>
    <w:p w:rsidR="00D22D2B" w:rsidRPr="00D22D2B" w:rsidRDefault="00D22D2B" w:rsidP="00D22D2B">
      <w:pPr>
        <w:ind w:left="0"/>
        <w:rPr>
          <w:sz w:val="20"/>
          <w:lang w:val="fr-FR"/>
        </w:rPr>
      </w:pPr>
      <w:r w:rsidRPr="00D22D2B">
        <w:rPr>
          <w:sz w:val="20"/>
          <w:lang w:val="fr-FR"/>
        </w:rPr>
        <w:t>$tab-pane-1-1$</w:t>
      </w:r>
    </w:p>
    <w:p w:rsidR="00D22D2B" w:rsidRDefault="00D22D2B">
      <w:pPr>
        <w:spacing w:after="160" w:line="259" w:lineRule="auto"/>
        <w:ind w:left="0"/>
        <w:rPr>
          <w:rFonts w:eastAsiaTheme="majorEastAsia" w:cstheme="majorBidi"/>
          <w:b/>
          <w:color w:val="A00D80"/>
          <w:sz w:val="40"/>
          <w:szCs w:val="26"/>
          <w:lang w:val="fr-FR"/>
        </w:rPr>
      </w:pPr>
    </w:p>
    <w:p w:rsidR="00756D7E" w:rsidRPr="00697D76" w:rsidRDefault="00583914" w:rsidP="003F4B58">
      <w:pPr>
        <w:pStyle w:val="Heading2"/>
        <w:rPr>
          <w:lang w:val="fr-FR"/>
        </w:rPr>
      </w:pPr>
      <w:r w:rsidRPr="00697D76">
        <w:rPr>
          <w:lang w:val="fr-FR"/>
        </w:rPr>
        <w:lastRenderedPageBreak/>
        <w:t>Programme en bref</w:t>
      </w:r>
    </w:p>
    <w:p w:rsidR="00DD2BFF" w:rsidRPr="00D22D2B" w:rsidRDefault="00D22D2B" w:rsidP="00926BA1">
      <w:pPr>
        <w:ind w:left="0"/>
        <w:rPr>
          <w:sz w:val="20"/>
          <w:lang w:val="fr-FR"/>
        </w:rPr>
      </w:pPr>
      <w:r w:rsidRPr="00D22D2B">
        <w:rPr>
          <w:sz w:val="20"/>
          <w:lang w:val="fr-FR"/>
        </w:rPr>
        <w:t>$tab-pane-1-2$</w:t>
      </w:r>
    </w:p>
    <w:p w:rsidR="00CC75E0" w:rsidRDefault="00CC75E0" w:rsidP="00CC75E0">
      <w:pPr>
        <w:rPr>
          <w:lang w:val="fr-FR"/>
        </w:rPr>
      </w:pPr>
      <w:r>
        <w:rPr>
          <w:lang w:val="fr-FR"/>
        </w:rPr>
        <w:br w:type="page"/>
      </w:r>
    </w:p>
    <w:p w:rsidR="00DC235A" w:rsidRPr="00211701" w:rsidRDefault="0090699B" w:rsidP="00DC235A">
      <w:pPr>
        <w:spacing w:before="15" w:after="15" w:line="180" w:lineRule="auto"/>
        <w:ind w:left="3600"/>
        <w:jc w:val="center"/>
        <w:rPr>
          <w:sz w:val="16"/>
          <w:szCs w:val="16"/>
          <w:lang w:val="fr-FR"/>
        </w:rPr>
      </w:pPr>
      <w:bookmarkStart w:id="0" w:name="_GoBack"/>
      <w:r>
        <w:rPr>
          <w:noProof/>
          <w:sz w:val="16"/>
          <w:szCs w:val="16"/>
        </w:rPr>
        <w:lastRenderedPageBreak/>
        <w:drawing>
          <wp:anchor distT="0" distB="0" distL="114300" distR="114300" simplePos="0" relativeHeight="251750400" behindDoc="1" locked="0" layoutInCell="1" allowOverlap="1">
            <wp:simplePos x="0" y="0"/>
            <wp:positionH relativeFrom="column">
              <wp:posOffset>-914400</wp:posOffset>
            </wp:positionH>
            <wp:positionV relativeFrom="paragraph">
              <wp:posOffset>-695325</wp:posOffset>
            </wp:positionV>
            <wp:extent cx="7562850" cy="5029200"/>
            <wp:effectExtent l="0" t="0" r="0" b="0"/>
            <wp:wrapNone/>
            <wp:docPr id="44" name="Picture 43"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hael rainwater 2 copie.jpg"/>
                    <pic:cNvPicPr/>
                  </pic:nvPicPr>
                  <pic:blipFill>
                    <a:blip r:embed="rId1554047041ec7c" cstate="print"/>
                    <a:stretch>
                      <a:fillRect/>
                    </a:stretch>
                  </pic:blipFill>
                  <pic:spPr>
                    <a:xfrm>
                      <a:off x="0" y="0"/>
                      <a:ext cx="7562850" cy="5029200"/>
                    </a:xfrm>
                    <a:prstGeom prst="rect">
                      <a:avLst/>
                    </a:prstGeom>
                  </pic:spPr>
                </pic:pic>
              </a:graphicData>
            </a:graphic>
          </wp:anchor>
        </w:drawing>
      </w:r>
      <w:bookmarkEnd w:id="0"/>
      <w:r w:rsidR="00E62BE3">
        <w:rPr>
          <w:noProof/>
          <w:sz w:val="16"/>
          <w:szCs w:val="16"/>
        </w:rPr>
        <w:pict>
          <v:rect id="_x0000_s1058" style="position:absolute;left:0;text-align:left;margin-left:-106.5pt;margin-top:-59.25pt;width:9in;height:400.45pt;z-index:-251594752;mso-position-horizontal-relative:text;mso-position-vertical-relative:text" filled="f" stroked="f">
            <v:textbox style="mso-next-textbox:#_x0000_s1058" inset="0,0,0,0">
              <w:txbxContent>
                <w:p w:rsidR="0052170C" w:rsidRPr="0090699B" w:rsidRDefault="0052170C" w:rsidP="0090699B"/>
              </w:txbxContent>
            </v:textbox>
          </v:rect>
        </w:pict>
      </w:r>
      <w:r w:rsidR="00E62BE3">
        <w:rPr>
          <w:noProof/>
          <w:sz w:val="16"/>
          <w:szCs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43" type="#_x0000_t75" style="position:absolute;left:0;text-align:left;margin-left:-1in;margin-top:-1in;width:622.65pt;height:139.5pt;z-index:251712512;visibility:visible;mso-position-horizontal-relative:text;mso-position-vertical-relative:text"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4M9TAAAAA2gAAAA8AAABkcnMvZG93bnJldi54bWxEj19rwjAUxd8HfodwBd9mqg+ldEaRQkEE&#10;KevGni/NtSk2N6WJ2n57Mxjs8XD+/Di7w2R78aDRd44VbNYJCOLG6Y5bBd9f5XsGwgdkjb1jUjCT&#10;h8N+8bbDXLsnf9KjDq2II+xzVGBCGHIpfWPIol+7gTh6VzdaDFGOrdQjPuO47eU2SVJpseNIMDhQ&#10;Yai51XcbIb0Zqjnd/uD1THVZFWHeZBelVsvp+AEi0BT+w3/tk1aQwu+VeAPk/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bgz1MAAAADaAAAADwAAAAAAAAAAAAAAAACfAgAA&#10;ZHJzL2Rvd25yZXYueG1sUEsFBgAAAAAEAAQA9wAAAIwDAAAAAA==&#10;">
            <v:imagedata r:id="rId13" o:title=""/>
            <v:path arrowok="t"/>
          </v:shape>
        </w:pict>
      </w:r>
    </w:p>
    <w:p w:rsidR="00DC235A" w:rsidRPr="00697D76" w:rsidRDefault="00DC235A" w:rsidP="00EE377E">
      <w:pPr>
        <w:rPr>
          <w:lang w:val="fr-FR"/>
        </w:rPr>
      </w:pPr>
    </w:p>
    <w:p w:rsidR="00583914" w:rsidRPr="00697D76" w:rsidRDefault="009D28CF" w:rsidP="003F4B58">
      <w:pPr>
        <w:pStyle w:val="Prog-Details"/>
        <w:rPr>
          <w:lang w:val="fr-FR"/>
        </w:rPr>
      </w:pPr>
      <w:r>
        <w:rPr>
          <w:noProof/>
        </w:rPr>
        <w:drawing>
          <wp:anchor distT="0" distB="0" distL="114300" distR="114300" simplePos="0" relativeHeight="251746304" behindDoc="1" locked="0" layoutInCell="1" allowOverlap="1">
            <wp:simplePos x="0" y="0"/>
            <wp:positionH relativeFrom="column">
              <wp:posOffset>1771650</wp:posOffset>
            </wp:positionH>
            <wp:positionV relativeFrom="paragraph">
              <wp:posOffset>4015740</wp:posOffset>
            </wp:positionV>
            <wp:extent cx="6115050" cy="657225"/>
            <wp:effectExtent l="0" t="0" r="0" b="0"/>
            <wp:wrapNone/>
            <wp:docPr id="37" name="Picture 4" descr="Z:\IT\bande_mau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IT\bande_mauve.png"/>
                    <pic:cNvPicPr>
                      <a:picLocks noChangeAspect="1" noChangeArrowheads="1"/>
                    </pic:cNvPicPr>
                  </pic:nvPicPr>
                  <pic:blipFill>
                    <a:blip r:embed="rId14" cstate="print"/>
                    <a:srcRect/>
                    <a:stretch>
                      <a:fillRect/>
                    </a:stretch>
                  </pic:blipFill>
                  <pic:spPr bwMode="auto">
                    <a:xfrm>
                      <a:off x="0" y="0"/>
                      <a:ext cx="6115050" cy="657225"/>
                    </a:xfrm>
                    <a:prstGeom prst="rect">
                      <a:avLst/>
                    </a:prstGeom>
                    <a:noFill/>
                    <a:ln w="9525">
                      <a:noFill/>
                      <a:miter lim="800000"/>
                      <a:headEnd/>
                      <a:tailEnd/>
                    </a:ln>
                  </pic:spPr>
                </pic:pic>
              </a:graphicData>
            </a:graphic>
          </wp:anchor>
        </w:drawing>
      </w:r>
      <w:r w:rsidR="00583914" w:rsidRPr="00697D76">
        <w:rPr>
          <w:lang w:val="fr-FR"/>
        </w:rPr>
        <w:t>Programme détaillé</w:t>
      </w:r>
    </w:p>
    <w:p w:rsidR="00D22D2B" w:rsidRPr="00D22D2B" w:rsidRDefault="00D22D2B" w:rsidP="00D22D2B">
      <w:pPr>
        <w:ind w:left="0"/>
        <w:rPr>
          <w:sz w:val="20"/>
          <w:lang w:val="fr-FR"/>
        </w:rPr>
      </w:pPr>
      <w:r w:rsidRPr="00D22D2B">
        <w:rPr>
          <w:sz w:val="20"/>
          <w:lang w:val="fr-FR"/>
        </w:rPr>
        <w:t>$tab-pane-1-3$</w:t>
      </w:r>
    </w:p>
    <w:p w:rsidR="009C4850" w:rsidRPr="00697D76" w:rsidRDefault="00583914" w:rsidP="003F4B58">
      <w:pPr>
        <w:pStyle w:val="Heading2"/>
        <w:rPr>
          <w:lang w:val="fr-FR"/>
        </w:rPr>
      </w:pPr>
      <w:r w:rsidRPr="00697D76">
        <w:rPr>
          <w:lang w:val="fr-FR"/>
        </w:rPr>
        <w:lastRenderedPageBreak/>
        <w:t>Les tarifs</w:t>
      </w:r>
    </w:p>
    <w:p w:rsidR="00D22D2B" w:rsidRPr="007209B5" w:rsidRDefault="00D22D2B" w:rsidP="00D22D2B">
      <w:pPr>
        <w:ind w:left="0"/>
        <w:rPr>
          <w:sz w:val="20"/>
        </w:rPr>
      </w:pPr>
      <w:r w:rsidRPr="007209B5">
        <w:rPr>
          <w:sz w:val="20"/>
        </w:rPr>
        <w:t>$tab-pane-2-1$</w:t>
      </w:r>
    </w:p>
    <w:p w:rsidR="00D22D2B" w:rsidRPr="007209B5" w:rsidRDefault="00D22D2B" w:rsidP="00D22D2B">
      <w:pPr>
        <w:ind w:left="0"/>
        <w:rPr>
          <w:sz w:val="20"/>
        </w:rPr>
      </w:pPr>
      <w:r w:rsidRPr="007209B5">
        <w:rPr>
          <w:sz w:val="20"/>
        </w:rPr>
        <w:t>$tab-pane-2-2$</w:t>
      </w:r>
    </w:p>
    <w:p w:rsidR="00D22D2B" w:rsidRPr="007209B5" w:rsidRDefault="00D22D2B" w:rsidP="00D22D2B">
      <w:pPr>
        <w:ind w:left="0"/>
        <w:rPr>
          <w:sz w:val="20"/>
        </w:rPr>
      </w:pPr>
      <w:r w:rsidRPr="007209B5">
        <w:rPr>
          <w:sz w:val="20"/>
        </w:rPr>
        <w:t>$tab-pane-2-3$</w:t>
      </w:r>
    </w:p>
    <w:p w:rsidR="00D22D2B" w:rsidRPr="00D22D2B" w:rsidRDefault="00D22D2B" w:rsidP="00D22D2B">
      <w:pPr>
        <w:ind w:left="0"/>
        <w:rPr>
          <w:sz w:val="20"/>
          <w:lang w:val="fr-FR"/>
        </w:rPr>
      </w:pPr>
      <w:r w:rsidRPr="00D22D2B">
        <w:rPr>
          <w:sz w:val="20"/>
          <w:lang w:val="fr-FR"/>
        </w:rPr>
        <w:t>$tab-pane-2-4$</w:t>
      </w:r>
    </w:p>
    <w:p w:rsidR="00D22D2B" w:rsidRPr="00D22D2B" w:rsidRDefault="00D22D2B" w:rsidP="00D22D2B">
      <w:pPr>
        <w:ind w:left="0"/>
        <w:rPr>
          <w:sz w:val="22"/>
          <w:lang w:val="fr-FR"/>
        </w:rPr>
      </w:pPr>
    </w:p>
    <w:p w:rsidR="00FA1A12" w:rsidRPr="00697D76" w:rsidRDefault="00FA1A12" w:rsidP="0065407C">
      <w:pPr>
        <w:rPr>
          <w:rFonts w:eastAsia="Calibri"/>
          <w:szCs w:val="32"/>
          <w:lang w:val="fr-FR"/>
        </w:rPr>
      </w:pPr>
    </w:p>
    <w:p w:rsidR="00E65CE6" w:rsidRPr="00697D76" w:rsidRDefault="00E65CE6" w:rsidP="00AD1EB3">
      <w:pPr>
        <w:rPr>
          <w:lang w:val="fr-FR"/>
        </w:rPr>
      </w:pPr>
    </w:p>
    <w:p w:rsidR="00353E73" w:rsidRPr="00697D76" w:rsidRDefault="00353E73" w:rsidP="00E842EE">
      <w:pPr>
        <w:spacing w:after="160" w:line="259" w:lineRule="auto"/>
        <w:ind w:left="0"/>
        <w:rPr>
          <w:lang w:val="fr-FR"/>
        </w:rPr>
        <w:sectPr w:rsidR="00353E73" w:rsidRPr="00697D76" w:rsidSect="00D73742">
          <w:headerReference w:type="default" r:id="rId15"/>
          <w:footerReference w:type="default" r:id="rId16"/>
          <w:headerReference w:type="first" r:id="rId17"/>
          <w:pgSz w:w="11907" w:h="16839" w:code="9"/>
          <w:pgMar w:top="1440" w:right="1440" w:bottom="1440" w:left="1440" w:header="720" w:footer="454" w:gutter="0"/>
          <w:cols w:space="720"/>
          <w:titlePg/>
          <w:docGrid w:linePitch="360"/>
        </w:sect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EE257B" w:rsidP="00CC52A1">
      <w:pPr>
        <w:pStyle w:val="About-Amica"/>
        <w:rPr>
          <w:noProof/>
        </w:rPr>
      </w:pPr>
      <w:r>
        <w:rPr>
          <w:noProof/>
          <w:color w:val="FFFFFF" w:themeColor="background1"/>
          <w:lang w:val="en-US"/>
        </w:rPr>
        <w:drawing>
          <wp:anchor distT="0" distB="0" distL="114300" distR="114300" simplePos="0" relativeHeight="251749376" behindDoc="1" locked="0" layoutInCell="1" allowOverlap="1">
            <wp:simplePos x="0" y="0"/>
            <wp:positionH relativeFrom="column">
              <wp:posOffset>1602740</wp:posOffset>
            </wp:positionH>
            <wp:positionV relativeFrom="paragraph">
              <wp:posOffset>93345</wp:posOffset>
            </wp:positionV>
            <wp:extent cx="6276975" cy="409575"/>
            <wp:effectExtent l="0" t="0" r="9525" b="0"/>
            <wp:wrapNone/>
            <wp:docPr id="39" name="Picture 6" descr="Z:\IT\bande_mau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IT\bande_mauve.png"/>
                    <pic:cNvPicPr>
                      <a:picLocks noChangeAspect="1" noChangeArrowheads="1"/>
                    </pic:cNvPicPr>
                  </pic:nvPicPr>
                  <pic:blipFill>
                    <a:blip r:embed="rId18" cstate="print"/>
                    <a:srcRect/>
                    <a:stretch>
                      <a:fillRect/>
                    </a:stretch>
                  </pic:blipFill>
                  <pic:spPr bwMode="auto">
                    <a:xfrm>
                      <a:off x="0" y="0"/>
                      <a:ext cx="6276975" cy="409575"/>
                    </a:xfrm>
                    <a:prstGeom prst="rect">
                      <a:avLst/>
                    </a:prstGeom>
                    <a:noFill/>
                    <a:ln w="9525">
                      <a:noFill/>
                      <a:miter lim="800000"/>
                      <a:headEnd/>
                      <a:tailEnd/>
                    </a:ln>
                  </pic:spPr>
                </pic:pic>
              </a:graphicData>
            </a:graphic>
          </wp:anchor>
        </w:drawing>
      </w:r>
      <w:r w:rsidR="00E62BE3">
        <w:rPr>
          <w:noProof/>
          <w:color w:val="FFFFFF" w:themeColor="background1"/>
          <w:lang w:val="en-US"/>
        </w:rPr>
        <w:pict>
          <v:shapetype id="_x0000_t202" coordsize="21600,21600" o:spt="202" path="m,l,21600r21600,l21600,xe">
            <v:stroke joinstyle="miter"/>
            <v:path gradientshapeok="t" o:connecttype="rect"/>
          </v:shapetype>
          <v:shape id="Text Box 52" o:spid="_x0000_s1069" type="#_x0000_t202" style="position:absolute;left:0;text-align:left;margin-left:138.5pt;margin-top:1.7pt;width:363.55pt;height:27pt;z-index:251745280;visibility:visible;mso-position-horizontal-relative:text;mso-position-vertical-relative:text"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" filled="f" stroked="f">
            <v:textbox style="mso-next-textbox:#Text Box 52" inset=",7.2pt,,7.2pt">
              <w:txbxContent>
                <w:p w:rsidR="0052170C" w:rsidRPr="003A61FB" w:rsidRDefault="0052170C" w:rsidP="007B085D">
                  <w:pPr>
                    <w:jc w:val="right"/>
                    <w:rPr>
                      <w:noProof/>
                      <w:color w:val="FFFFFF"/>
                      <w:szCs w:val="18"/>
                      <w:lang w:val="fr-FR"/>
                    </w:rPr>
                  </w:pPr>
                  <w:r w:rsidRPr="003A61FB">
                    <w:rPr>
                      <w:noProof/>
                      <w:color w:val="FFFFFF"/>
                      <w:szCs w:val="18"/>
                      <w:lang w:val="fr-FR"/>
                    </w:rPr>
                    <w:t xml:space="preserve">Les guides </w:t>
                  </w:r>
                  <w:r>
                    <w:rPr>
                      <w:noProof/>
                      <w:color w:val="FFFFFF"/>
                      <w:szCs w:val="18"/>
                      <w:lang w:val="fr-FR"/>
                    </w:rPr>
                    <w:t>touristiques et les agences de voyage fran</w:t>
                  </w:r>
                  <w:r w:rsidRPr="003772F6">
                    <w:rPr>
                      <w:noProof/>
                      <w:color w:val="FFFFFF"/>
                      <w:szCs w:val="18"/>
                      <w:lang w:val="fr-FR"/>
                    </w:rPr>
                    <w:t>ç</w:t>
                  </w:r>
                  <w:r>
                    <w:rPr>
                      <w:noProof/>
                      <w:color w:val="FFFFFF"/>
                      <w:szCs w:val="18"/>
                      <w:lang w:val="fr-FR"/>
                    </w:rPr>
                    <w:t>aises</w:t>
                  </w:r>
                  <w:r w:rsidRPr="003A61FB">
                    <w:rPr>
                      <w:noProof/>
                      <w:color w:val="FFFFFF"/>
                      <w:szCs w:val="18"/>
                      <w:lang w:val="fr-FR"/>
                    </w:rPr>
                    <w:t xml:space="preserve"> nous recommandent</w:t>
                  </w:r>
                  <w:r>
                    <w:rPr>
                      <w:noProof/>
                      <w:color w:val="FFFFFF"/>
                      <w:szCs w:val="18"/>
                      <w:lang w:val="fr-FR"/>
                    </w:rPr>
                    <w:t xml:space="preserve"> </w:t>
                  </w:r>
                </w:p>
                <w:p w:rsidR="0052170C" w:rsidRPr="00076269" w:rsidRDefault="0052170C" w:rsidP="007B085D">
                  <w:pPr>
                    <w:jc w:val="right"/>
                    <w:rPr>
                      <w:lang w:val="fr-FR"/>
                    </w:rPr>
                  </w:pPr>
                </w:p>
              </w:txbxContent>
            </v:textbox>
            <w10:wrap type="tight"/>
          </v:shape>
        </w:pict>
      </w:r>
    </w:p>
    <w:p w:rsidR="007B085D" w:rsidRDefault="00CC52A1" w:rsidP="0090699B">
      <w:pPr>
        <w:pStyle w:val="About-Amica"/>
        <w:rPr>
          <w:rFonts w:ascii="Calibri" w:eastAsia="MS Gothic" w:hAnsi="Calibri" w:cs="Times New Roman"/>
          <w:bCs/>
          <w:iCs/>
          <w:noProof/>
          <w:color w:val="000000"/>
          <w:szCs w:val="18"/>
        </w:rPr>
      </w:pPr>
      <w:r w:rsidRPr="00BF151D">
        <w:rPr>
          <w:noProof/>
          <w:color w:val="FFFFFF" w:themeColor="background1"/>
        </w:rPr>
        <w:t>Les guides de voyage nous ecommande</w:t>
      </w:r>
      <w:r w:rsidR="00BF151D">
        <w:rPr>
          <w:noProof/>
          <w:color w:val="FFFFFF" w:themeColor="background1"/>
        </w:rPr>
        <w:t>n</w:t>
      </w:r>
    </w:p>
    <w:p w:rsidR="007B085D" w:rsidRPr="007B085D" w:rsidRDefault="007B085D" w:rsidP="0090699B">
      <w:pPr>
        <w:keepNext/>
        <w:keepLines/>
        <w:spacing w:before="60" w:after="0"/>
        <w:ind w:left="0"/>
        <w:jc w:val="right"/>
        <w:outlineLvl w:val="3"/>
        <w:rPr>
          <w:rFonts w:ascii="Calibri" w:eastAsia="MS Gothic" w:hAnsi="Calibri" w:cs="Times New Roman"/>
          <w:bCs/>
          <w:iCs/>
          <w:noProof/>
          <w:color w:val="8A006C"/>
          <w:szCs w:val="18"/>
          <w:lang w:val="fr-FR"/>
        </w:rPr>
      </w:pPr>
      <w:r w:rsidRPr="007B085D">
        <w:rPr>
          <w:rFonts w:ascii="Calibri" w:eastAsia="MS Gothic" w:hAnsi="Calibri" w:cs="Times New Roman"/>
          <w:bCs/>
          <w:iCs/>
          <w:noProof/>
          <w:color w:val="000000"/>
          <w:szCs w:val="18"/>
          <w:lang w:val="fr-FR"/>
        </w:rPr>
        <w:t xml:space="preserve">En plus d’être </w:t>
      </w:r>
      <w:r w:rsidRPr="007B085D">
        <w:rPr>
          <w:rFonts w:ascii="Calibri" w:eastAsia="MS Gothic" w:hAnsi="Calibri" w:cs="Times New Roman"/>
          <w:b/>
          <w:bCs/>
          <w:iCs/>
          <w:noProof/>
          <w:color w:val="000000"/>
          <w:szCs w:val="18"/>
          <w:lang w:val="fr-FR"/>
        </w:rPr>
        <w:t>le réceptif indochinois d’agences françaises réputées</w:t>
      </w:r>
      <w:r w:rsidRPr="007B085D">
        <w:rPr>
          <w:rFonts w:ascii="Calibri" w:eastAsia="MS Gothic" w:hAnsi="Calibri" w:cs="Times New Roman"/>
          <w:bCs/>
          <w:iCs/>
          <w:noProof/>
          <w:color w:val="000000"/>
          <w:szCs w:val="18"/>
          <w:lang w:val="fr-FR"/>
        </w:rPr>
        <w:t xml:space="preserve"> (</w:t>
      </w:r>
      <w:r w:rsidRPr="007B085D">
        <w:rPr>
          <w:rFonts w:ascii="Calibri" w:eastAsia="MS Gothic" w:hAnsi="Calibri" w:cs="Times New Roman"/>
          <w:bCs/>
          <w:iCs/>
          <w:noProof/>
          <w:color w:val="8A006C"/>
          <w:szCs w:val="18"/>
          <w:lang w:val="fr-FR"/>
        </w:rPr>
        <w:t xml:space="preserve">Terre d'aventure, Nomade Aventures, </w:t>
      </w:r>
    </w:p>
    <w:p w:rsidR="007B085D" w:rsidRPr="007B085D" w:rsidRDefault="007B085D" w:rsidP="007B085D">
      <w:pPr>
        <w:spacing w:after="0" w:line="276" w:lineRule="auto"/>
        <w:ind w:left="0"/>
        <w:jc w:val="right"/>
        <w:rPr>
          <w:rFonts w:ascii="Calibri" w:eastAsia="Calibri" w:hAnsi="Calibri" w:cs="Times New Roman"/>
          <w:b/>
          <w:noProof/>
          <w:szCs w:val="18"/>
          <w:lang w:val="fr-FR"/>
        </w:rPr>
      </w:pPr>
      <w:r w:rsidRPr="007B085D">
        <w:rPr>
          <w:rFonts w:ascii="Calibri" w:eastAsia="Calibri" w:hAnsi="Calibri" w:cs="Times New Roman"/>
          <w:noProof/>
          <w:color w:val="8A006C"/>
          <w:szCs w:val="18"/>
          <w:lang w:val="fr-FR"/>
        </w:rPr>
        <w:t>Terres Oubliées, Arvel Voyages</w:t>
      </w:r>
      <w:r w:rsidRPr="007B085D">
        <w:rPr>
          <w:rFonts w:ascii="Calibri" w:eastAsia="Calibri" w:hAnsi="Calibri" w:cs="Times New Roman"/>
          <w:noProof/>
          <w:color w:val="000000"/>
          <w:szCs w:val="18"/>
          <w:lang w:val="fr-FR"/>
        </w:rPr>
        <w:t xml:space="preserve">...), </w:t>
      </w:r>
      <w:proofErr w:type="spellStart"/>
      <w:r w:rsidRPr="007B085D">
        <w:rPr>
          <w:rFonts w:ascii="Calibri" w:eastAsia="Times New Roman" w:hAnsi="Calibri" w:cs="Times New Roman"/>
          <w:b/>
          <w:szCs w:val="18"/>
          <w:lang w:val="fr-FR"/>
        </w:rPr>
        <w:t>Amica</w:t>
      </w:r>
      <w:proofErr w:type="spellEnd"/>
      <w:r w:rsidRPr="007B085D">
        <w:rPr>
          <w:rFonts w:ascii="Calibri" w:eastAsia="Times New Roman" w:hAnsi="Calibri" w:cs="Times New Roman"/>
          <w:b/>
          <w:szCs w:val="18"/>
          <w:lang w:val="fr-FR"/>
        </w:rPr>
        <w:t xml:space="preserve"> </w:t>
      </w:r>
      <w:proofErr w:type="spellStart"/>
      <w:r w:rsidRPr="007B085D">
        <w:rPr>
          <w:rFonts w:ascii="Calibri" w:eastAsia="Times New Roman" w:hAnsi="Calibri" w:cs="Times New Roman"/>
          <w:b/>
          <w:szCs w:val="18"/>
          <w:lang w:val="fr-FR"/>
        </w:rPr>
        <w:t>Travel</w:t>
      </w:r>
      <w:proofErr w:type="spellEnd"/>
      <w:r w:rsidRPr="007B085D">
        <w:rPr>
          <w:rFonts w:ascii="Calibri" w:eastAsia="Times New Roman" w:hAnsi="Calibri" w:cs="Times New Roman"/>
          <w:b/>
          <w:szCs w:val="18"/>
          <w:lang w:val="fr-FR"/>
        </w:rPr>
        <w:t xml:space="preserve"> est fière d'être recommandée dans les guides et forums de voyages.</w:t>
      </w:r>
    </w:p>
    <w:p w:rsidR="007B085D" w:rsidRPr="007B085D" w:rsidRDefault="007B085D" w:rsidP="007B085D">
      <w:pPr>
        <w:keepNext/>
        <w:keepLines/>
        <w:spacing w:after="0"/>
        <w:ind w:left="0"/>
        <w:jc w:val="right"/>
        <w:outlineLvl w:val="3"/>
        <w:rPr>
          <w:rFonts w:ascii="Calibri" w:eastAsia="Times New Roman" w:hAnsi="Calibri" w:cs="Times New Roman"/>
          <w:bCs/>
          <w:iCs/>
          <w:szCs w:val="18"/>
          <w:lang w:val="fr-FR"/>
        </w:rPr>
      </w:pPr>
      <w:r w:rsidRPr="007B085D">
        <w:rPr>
          <w:rFonts w:ascii="Calibri" w:eastAsia="Times New Roman" w:hAnsi="Calibri" w:cs="Times New Roman"/>
          <w:bCs/>
          <w:iCs/>
          <w:szCs w:val="18"/>
          <w:lang w:val="fr-FR"/>
        </w:rPr>
        <w:t xml:space="preserve">“Voyage à la carte, voyages solidaires, trekking… </w:t>
      </w:r>
    </w:p>
    <w:p w:rsidR="007B085D" w:rsidRPr="007B085D" w:rsidRDefault="007B085D" w:rsidP="007B085D">
      <w:pPr>
        <w:keepNext/>
        <w:keepLines/>
        <w:spacing w:after="0"/>
        <w:ind w:left="0"/>
        <w:jc w:val="right"/>
        <w:outlineLvl w:val="3"/>
        <w:rPr>
          <w:rFonts w:ascii="Calibri" w:eastAsia="MS Gothic" w:hAnsi="Calibri" w:cs="Times New Roman"/>
          <w:bCs/>
          <w:iCs/>
          <w:noProof/>
          <w:szCs w:val="18"/>
          <w:lang w:val="fr-FR"/>
        </w:rPr>
      </w:pPr>
      <w:r w:rsidRPr="007B085D">
        <w:rPr>
          <w:rFonts w:ascii="Calibri" w:eastAsia="Times New Roman" w:hAnsi="Calibri" w:cs="Times New Roman"/>
          <w:bCs/>
          <w:iCs/>
          <w:szCs w:val="18"/>
          <w:lang w:val="fr-FR"/>
        </w:rPr>
        <w:t>Formules pour découvrir un Vietnam authentique hors des sentiers battus”,</w:t>
      </w:r>
      <w:r w:rsidRPr="007B085D">
        <w:rPr>
          <w:rFonts w:ascii="Calibri" w:eastAsia="MS Gothic" w:hAnsi="Calibri" w:cs="Times New Roman"/>
          <w:bCs/>
          <w:iCs/>
          <w:noProof/>
          <w:szCs w:val="18"/>
          <w:lang w:val="fr-FR"/>
        </w:rPr>
        <w:t xml:space="preserve"> p. 141, Edition 2013 | </w:t>
      </w:r>
      <w:r w:rsidRPr="007B085D">
        <w:rPr>
          <w:rFonts w:ascii="Calibri" w:eastAsia="MS Gothic" w:hAnsi="Calibri" w:cs="Times New Roman"/>
          <w:bCs/>
          <w:iCs/>
          <w:noProof/>
          <w:color w:val="A00D80"/>
          <w:szCs w:val="18"/>
          <w:lang w:val="fr-FR"/>
        </w:rPr>
        <w:t>Le guide du routard</w:t>
      </w:r>
    </w:p>
    <w:p w:rsidR="007B085D" w:rsidRPr="007B085D" w:rsidRDefault="007B085D" w:rsidP="007B085D">
      <w:pPr>
        <w:keepNext/>
        <w:keepLines/>
        <w:spacing w:after="0"/>
        <w:ind w:left="0"/>
        <w:jc w:val="right"/>
        <w:outlineLvl w:val="3"/>
        <w:rPr>
          <w:rFonts w:ascii="Calibri" w:eastAsia="Times New Roman" w:hAnsi="Calibri" w:cs="Times New Roman"/>
          <w:bCs/>
          <w:iCs/>
          <w:szCs w:val="18"/>
          <w:lang w:val="fr-FR"/>
        </w:rPr>
      </w:pPr>
      <w:r w:rsidRPr="007B085D">
        <w:rPr>
          <w:rFonts w:ascii="Calibri" w:eastAsia="Times New Roman" w:hAnsi="Calibri" w:cs="Times New Roman"/>
          <w:bCs/>
          <w:iCs/>
          <w:szCs w:val="18"/>
          <w:lang w:val="fr-FR"/>
        </w:rPr>
        <w:t xml:space="preserve">“Agence francophone bien établie proposant une grande variété de </w:t>
      </w:r>
      <w:proofErr w:type="gramStart"/>
      <w:r w:rsidRPr="007B085D">
        <w:rPr>
          <w:rFonts w:ascii="Calibri" w:eastAsia="Times New Roman" w:hAnsi="Calibri" w:cs="Times New Roman"/>
          <w:bCs/>
          <w:iCs/>
          <w:szCs w:val="18"/>
          <w:lang w:val="fr-FR"/>
        </w:rPr>
        <w:t>circuits ,</w:t>
      </w:r>
      <w:proofErr w:type="gramEnd"/>
      <w:r w:rsidRPr="007B085D">
        <w:rPr>
          <w:rFonts w:ascii="Calibri" w:eastAsia="Times New Roman" w:hAnsi="Calibri" w:cs="Times New Roman"/>
          <w:bCs/>
          <w:iCs/>
          <w:szCs w:val="18"/>
          <w:lang w:val="fr-FR"/>
        </w:rPr>
        <w:t xml:space="preserve"> souvent originaux, </w:t>
      </w:r>
    </w:p>
    <w:p w:rsidR="007B085D" w:rsidRPr="007B085D" w:rsidRDefault="007B085D" w:rsidP="007B085D">
      <w:pPr>
        <w:keepNext/>
        <w:keepLines/>
        <w:spacing w:after="0"/>
        <w:ind w:left="0"/>
        <w:jc w:val="right"/>
        <w:outlineLvl w:val="3"/>
        <w:rPr>
          <w:rFonts w:ascii="Calibri" w:eastAsia="MS Gothic" w:hAnsi="Calibri" w:cs="Times New Roman"/>
          <w:bCs/>
          <w:iCs/>
          <w:noProof/>
          <w:color w:val="A00D80"/>
          <w:szCs w:val="18"/>
          <w:lang w:val="fr-FR"/>
        </w:rPr>
      </w:pPr>
      <w:proofErr w:type="gramStart"/>
      <w:r w:rsidRPr="007B085D">
        <w:rPr>
          <w:rFonts w:ascii="Calibri" w:eastAsia="Times New Roman" w:hAnsi="Calibri" w:cs="Times New Roman"/>
          <w:bCs/>
          <w:iCs/>
          <w:szCs w:val="18"/>
          <w:lang w:val="fr-FR"/>
        </w:rPr>
        <w:t>incluant</w:t>
      </w:r>
      <w:proofErr w:type="gramEnd"/>
      <w:r w:rsidRPr="007B085D">
        <w:rPr>
          <w:rFonts w:ascii="Calibri" w:eastAsia="Times New Roman" w:hAnsi="Calibri" w:cs="Times New Roman"/>
          <w:bCs/>
          <w:iCs/>
          <w:szCs w:val="18"/>
          <w:lang w:val="fr-FR"/>
        </w:rPr>
        <w:t xml:space="preserve"> le Laos et le Cambodge”</w:t>
      </w:r>
      <w:r w:rsidRPr="007B085D">
        <w:rPr>
          <w:rFonts w:ascii="Calibri" w:eastAsia="MS Gothic" w:hAnsi="Calibri" w:cs="Times New Roman"/>
          <w:bCs/>
          <w:iCs/>
          <w:noProof/>
          <w:szCs w:val="18"/>
          <w:lang w:val="fr-FR"/>
        </w:rPr>
        <w:t xml:space="preserve">, p. 525 | </w:t>
      </w:r>
      <w:r w:rsidRPr="007B085D">
        <w:rPr>
          <w:rFonts w:ascii="Calibri" w:eastAsia="MS Gothic" w:hAnsi="Calibri" w:cs="Times New Roman"/>
          <w:bCs/>
          <w:iCs/>
          <w:noProof/>
          <w:color w:val="A00D80"/>
          <w:szCs w:val="18"/>
          <w:lang w:val="fr-FR"/>
        </w:rPr>
        <w:t>Lonely planet</w:t>
      </w:r>
    </w:p>
    <w:p w:rsidR="007B085D" w:rsidRPr="007B085D" w:rsidRDefault="007B085D" w:rsidP="007B085D">
      <w:pPr>
        <w:keepNext/>
        <w:keepLines/>
        <w:spacing w:after="0"/>
        <w:ind w:left="0"/>
        <w:jc w:val="right"/>
        <w:outlineLvl w:val="3"/>
        <w:rPr>
          <w:rFonts w:ascii="Calibri" w:eastAsia="Times New Roman" w:hAnsi="Calibri" w:cs="Times New Roman"/>
          <w:bCs/>
          <w:iCs/>
          <w:color w:val="000000"/>
          <w:szCs w:val="18"/>
          <w:lang w:val="fr-FR"/>
        </w:rPr>
      </w:pPr>
      <w:r w:rsidRPr="007B085D">
        <w:rPr>
          <w:rFonts w:ascii="Calibri" w:eastAsia="Times New Roman" w:hAnsi="Calibri" w:cs="Times New Roman"/>
          <w:bCs/>
          <w:iCs/>
          <w:szCs w:val="18"/>
          <w:lang w:val="fr-FR"/>
        </w:rPr>
        <w:t>“</w:t>
      </w:r>
      <w:r w:rsidRPr="007B085D">
        <w:rPr>
          <w:rFonts w:ascii="Calibri" w:eastAsia="Times New Roman" w:hAnsi="Calibri" w:cs="Times New Roman"/>
          <w:bCs/>
          <w:iCs/>
          <w:color w:val="000000"/>
          <w:szCs w:val="18"/>
          <w:lang w:val="fr-FR"/>
        </w:rPr>
        <w:t xml:space="preserve">L’agence est pionnière dans la recherche de nouvelles formules qui donnent au voyageur l’opportunité de s’immerger </w:t>
      </w:r>
    </w:p>
    <w:p w:rsidR="007B085D" w:rsidRPr="007B085D" w:rsidRDefault="007B085D" w:rsidP="007B085D">
      <w:pPr>
        <w:keepNext/>
        <w:keepLines/>
        <w:spacing w:after="0"/>
        <w:ind w:left="0"/>
        <w:jc w:val="right"/>
        <w:outlineLvl w:val="3"/>
        <w:rPr>
          <w:rFonts w:ascii="Calibri" w:eastAsia="Times New Roman" w:hAnsi="Calibri" w:cs="Times New Roman"/>
          <w:bCs/>
          <w:iCs/>
          <w:color w:val="000000"/>
          <w:szCs w:val="18"/>
          <w:lang w:val="fr-FR"/>
        </w:rPr>
      </w:pPr>
      <w:proofErr w:type="gramStart"/>
      <w:r w:rsidRPr="007B085D">
        <w:rPr>
          <w:rFonts w:ascii="Calibri" w:eastAsia="Times New Roman" w:hAnsi="Calibri" w:cs="Times New Roman"/>
          <w:bCs/>
          <w:iCs/>
          <w:color w:val="000000"/>
          <w:szCs w:val="18"/>
          <w:lang w:val="fr-FR"/>
        </w:rPr>
        <w:t>dans</w:t>
      </w:r>
      <w:proofErr w:type="gramEnd"/>
      <w:r w:rsidRPr="007B085D">
        <w:rPr>
          <w:rFonts w:ascii="Calibri" w:eastAsia="Times New Roman" w:hAnsi="Calibri" w:cs="Times New Roman"/>
          <w:bCs/>
          <w:iCs/>
          <w:color w:val="000000"/>
          <w:szCs w:val="18"/>
          <w:lang w:val="fr-FR"/>
        </w:rPr>
        <w:t xml:space="preserve"> la vie locale et d’entrer directement en contact avec les habitants</w:t>
      </w:r>
      <w:r w:rsidRPr="007B085D">
        <w:rPr>
          <w:rFonts w:ascii="Calibri" w:eastAsia="Times New Roman" w:hAnsi="Calibri" w:cs="Times New Roman"/>
          <w:bCs/>
          <w:iCs/>
          <w:szCs w:val="18"/>
          <w:lang w:val="fr-FR"/>
        </w:rPr>
        <w:t>”</w:t>
      </w:r>
      <w:r w:rsidRPr="007B085D">
        <w:rPr>
          <w:rFonts w:ascii="Calibri" w:eastAsia="Times New Roman" w:hAnsi="Calibri" w:cs="Times New Roman"/>
          <w:bCs/>
          <w:iCs/>
          <w:color w:val="000000"/>
          <w:szCs w:val="18"/>
          <w:lang w:val="fr-FR"/>
        </w:rPr>
        <w:t>,</w:t>
      </w:r>
      <w:r w:rsidRPr="007B085D">
        <w:rPr>
          <w:rFonts w:ascii="Calibri" w:eastAsia="MS Gothic" w:hAnsi="Calibri" w:cs="Times New Roman"/>
          <w:bCs/>
          <w:iCs/>
          <w:noProof/>
          <w:szCs w:val="18"/>
          <w:lang w:val="fr-FR"/>
        </w:rPr>
        <w:t xml:space="preserve"> p. 344, Edition 2013-2014 | </w:t>
      </w:r>
      <w:r w:rsidRPr="007B085D">
        <w:rPr>
          <w:rFonts w:ascii="Calibri" w:eastAsia="MS Gothic" w:hAnsi="Calibri" w:cs="Times New Roman"/>
          <w:bCs/>
          <w:iCs/>
          <w:noProof/>
          <w:color w:val="A00D80"/>
          <w:szCs w:val="18"/>
          <w:lang w:val="fr-FR"/>
        </w:rPr>
        <w:t>Le petit fut</w:t>
      </w:r>
      <w:r w:rsidRPr="007B085D">
        <w:rPr>
          <w:rFonts w:ascii="Calibri" w:eastAsia="MS Gothic" w:hAnsi="Calibri" w:cs="Calibri"/>
          <w:iCs/>
          <w:color w:val="A00D80"/>
          <w:szCs w:val="18"/>
          <w:lang w:val="fr-FR"/>
        </w:rPr>
        <w:t>é</w:t>
      </w:r>
    </w:p>
    <w:p w:rsidR="007B085D" w:rsidRPr="007B085D" w:rsidRDefault="007B085D" w:rsidP="007B085D">
      <w:pPr>
        <w:keepNext/>
        <w:keepLines/>
        <w:spacing w:after="0"/>
        <w:ind w:left="0"/>
        <w:jc w:val="right"/>
        <w:outlineLvl w:val="3"/>
        <w:rPr>
          <w:rFonts w:ascii="Calibri" w:eastAsia="Calibri" w:hAnsi="Calibri" w:cs="Times New Roman"/>
          <w:bCs/>
          <w:iCs/>
          <w:szCs w:val="18"/>
          <w:lang w:val="fr-FR"/>
        </w:rPr>
      </w:pPr>
      <w:r w:rsidRPr="007B085D">
        <w:rPr>
          <w:rFonts w:ascii="Calibri" w:eastAsia="Calibri" w:hAnsi="Calibri" w:cs="Times New Roman"/>
          <w:bCs/>
          <w:iCs/>
          <w:szCs w:val="18"/>
          <w:lang w:val="fr-FR"/>
        </w:rPr>
        <w:t xml:space="preserve">"Des prix raisonnables, des excursions hors des sentiers battus et la possibilité de circuits sur mesure. </w:t>
      </w:r>
    </w:p>
    <w:p w:rsidR="007B085D" w:rsidRPr="007B085D" w:rsidRDefault="007B085D" w:rsidP="007B085D">
      <w:pPr>
        <w:keepNext/>
        <w:keepLines/>
        <w:spacing w:after="0"/>
        <w:ind w:left="0"/>
        <w:jc w:val="right"/>
        <w:outlineLvl w:val="3"/>
        <w:rPr>
          <w:rFonts w:ascii="Calibri" w:eastAsia="MS Gothic" w:hAnsi="Calibri" w:cs="Times New Roman"/>
          <w:bCs/>
          <w:iCs/>
          <w:noProof/>
          <w:color w:val="A00D80"/>
          <w:szCs w:val="18"/>
          <w:lang w:val="fr-FR"/>
        </w:rPr>
      </w:pPr>
      <w:r w:rsidRPr="007B085D">
        <w:rPr>
          <w:rFonts w:ascii="Calibri" w:eastAsia="Calibri" w:hAnsi="Calibri" w:cs="Times New Roman"/>
          <w:bCs/>
          <w:iCs/>
          <w:szCs w:val="18"/>
          <w:lang w:val="fr-FR"/>
        </w:rPr>
        <w:t>Spécialisé dans l’accueil francophone"</w:t>
      </w:r>
      <w:r w:rsidRPr="007B085D">
        <w:rPr>
          <w:rFonts w:ascii="Calibri" w:eastAsia="MS Gothic" w:hAnsi="Calibri" w:cs="Times New Roman"/>
          <w:bCs/>
          <w:iCs/>
          <w:noProof/>
          <w:szCs w:val="18"/>
          <w:lang w:val="fr-FR"/>
        </w:rPr>
        <w:t xml:space="preserve">, p. 162 | </w:t>
      </w:r>
      <w:r w:rsidRPr="007B085D">
        <w:rPr>
          <w:rFonts w:ascii="Calibri" w:eastAsia="MS Gothic" w:hAnsi="Calibri" w:cs="Times New Roman"/>
          <w:bCs/>
          <w:iCs/>
          <w:noProof/>
          <w:color w:val="A00D80"/>
          <w:szCs w:val="18"/>
          <w:lang w:val="fr-FR"/>
        </w:rPr>
        <w:t>Le Guide Michelin</w:t>
      </w:r>
    </w:p>
    <w:p w:rsidR="007B085D" w:rsidRPr="007B085D" w:rsidRDefault="007B085D" w:rsidP="007B085D">
      <w:pPr>
        <w:keepNext/>
        <w:keepLines/>
        <w:spacing w:after="0"/>
        <w:ind w:left="0"/>
        <w:jc w:val="right"/>
        <w:outlineLvl w:val="3"/>
        <w:rPr>
          <w:rFonts w:ascii="Calibri" w:eastAsia="Times New Roman" w:hAnsi="Calibri" w:cs="Times New Roman"/>
          <w:b/>
          <w:bCs/>
          <w:iCs/>
          <w:szCs w:val="18"/>
          <w:lang w:val="fr-FR"/>
        </w:rPr>
      </w:pPr>
    </w:p>
    <w:p w:rsidR="007B085D" w:rsidRPr="007B085D" w:rsidRDefault="007B085D" w:rsidP="007B085D">
      <w:pPr>
        <w:keepNext/>
        <w:keepLines/>
        <w:spacing w:after="0"/>
        <w:ind w:left="0"/>
        <w:jc w:val="right"/>
        <w:outlineLvl w:val="3"/>
        <w:rPr>
          <w:rFonts w:ascii="Calibri" w:eastAsia="Times New Roman" w:hAnsi="Calibri" w:cs="Times New Roman"/>
          <w:b/>
          <w:bCs/>
          <w:iCs/>
          <w:color w:val="A00D80"/>
          <w:szCs w:val="18"/>
          <w:lang w:val="fr-FR"/>
        </w:rPr>
      </w:pPr>
      <w:r w:rsidRPr="007B085D">
        <w:rPr>
          <w:rFonts w:ascii="Calibri" w:eastAsia="Times New Roman" w:hAnsi="Calibri" w:cs="Times New Roman"/>
          <w:b/>
          <w:bCs/>
          <w:iCs/>
          <w:szCs w:val="18"/>
          <w:lang w:val="fr-FR"/>
        </w:rPr>
        <w:t xml:space="preserve">Avis sur </w:t>
      </w:r>
      <w:proofErr w:type="spellStart"/>
      <w:r w:rsidRPr="007B085D">
        <w:rPr>
          <w:rFonts w:ascii="Calibri" w:eastAsia="Times New Roman" w:hAnsi="Calibri" w:cs="Times New Roman"/>
          <w:b/>
          <w:bCs/>
          <w:iCs/>
          <w:szCs w:val="18"/>
          <w:lang w:val="fr-FR"/>
        </w:rPr>
        <w:t>Amica</w:t>
      </w:r>
      <w:proofErr w:type="spellEnd"/>
      <w:r w:rsidRPr="007B085D">
        <w:rPr>
          <w:rFonts w:ascii="Calibri" w:eastAsia="Times New Roman" w:hAnsi="Calibri" w:cs="Times New Roman"/>
          <w:b/>
          <w:bCs/>
          <w:iCs/>
          <w:szCs w:val="18"/>
          <w:lang w:val="fr-FR"/>
        </w:rPr>
        <w:t xml:space="preserve"> </w:t>
      </w:r>
      <w:proofErr w:type="spellStart"/>
      <w:r w:rsidRPr="007B085D">
        <w:rPr>
          <w:rFonts w:ascii="Calibri" w:eastAsia="Times New Roman" w:hAnsi="Calibri" w:cs="Times New Roman"/>
          <w:b/>
          <w:bCs/>
          <w:iCs/>
          <w:szCs w:val="18"/>
          <w:lang w:val="fr-FR"/>
        </w:rPr>
        <w:t>Travel</w:t>
      </w:r>
      <w:proofErr w:type="spellEnd"/>
      <w:r w:rsidRPr="007B085D">
        <w:rPr>
          <w:rFonts w:ascii="Calibri" w:eastAsia="Times New Roman" w:hAnsi="Calibri" w:cs="Times New Roman"/>
          <w:b/>
          <w:bCs/>
          <w:iCs/>
          <w:szCs w:val="18"/>
          <w:lang w:val="fr-FR"/>
        </w:rPr>
        <w:t xml:space="preserve"> dans les forums de </w:t>
      </w:r>
      <w:hyperlink r:id="rId19" w:history="1">
        <w:proofErr w:type="spellStart"/>
        <w:r w:rsidRPr="007B085D">
          <w:rPr>
            <w:rFonts w:ascii="Calibri" w:eastAsia="Times New Roman" w:hAnsi="Calibri" w:cs="Times New Roman"/>
            <w:bCs/>
            <w:iCs/>
            <w:color w:val="A00D80"/>
            <w:u w:val="single"/>
            <w:lang w:val="fr-FR"/>
          </w:rPr>
          <w:t>Tripadvisor</w:t>
        </w:r>
        <w:proofErr w:type="spellEnd"/>
      </w:hyperlink>
      <w:r w:rsidRPr="007B085D">
        <w:rPr>
          <w:rFonts w:ascii="Calibri" w:eastAsia="Times New Roman" w:hAnsi="Calibri" w:cs="Times New Roman"/>
          <w:bCs/>
          <w:iCs/>
          <w:szCs w:val="18"/>
          <w:lang w:val="fr-FR"/>
        </w:rPr>
        <w:t xml:space="preserve"> et </w:t>
      </w:r>
      <w:hyperlink r:id="rId20" w:anchor="1" w:history="1">
        <w:r w:rsidRPr="007B085D">
          <w:rPr>
            <w:rFonts w:ascii="Calibri" w:eastAsia="Times New Roman" w:hAnsi="Calibri" w:cs="Times New Roman"/>
            <w:bCs/>
            <w:iCs/>
            <w:color w:val="A00D80"/>
            <w:u w:val="single"/>
            <w:lang w:val="fr-FR"/>
          </w:rPr>
          <w:t>Petit Futé</w:t>
        </w:r>
      </w:hyperlink>
    </w:p>
    <w:p w:rsidR="007B085D" w:rsidRPr="007B085D" w:rsidRDefault="00E62BE3" w:rsidP="007B085D">
      <w:pPr>
        <w:keepNext/>
        <w:keepLines/>
        <w:spacing w:after="0"/>
        <w:ind w:left="0"/>
        <w:jc w:val="right"/>
        <w:outlineLvl w:val="3"/>
        <w:rPr>
          <w:rFonts w:ascii="Calibri" w:eastAsia="MS Gothic" w:hAnsi="Calibri" w:cs="Times New Roman"/>
          <w:bCs/>
          <w:iCs/>
          <w:noProof/>
          <w:color w:val="A00D80"/>
          <w:szCs w:val="18"/>
          <w:lang w:val="fr-FR"/>
        </w:rPr>
      </w:pPr>
      <w:r>
        <w:rPr>
          <w:rFonts w:ascii="Calibri" w:eastAsia="MS Gothic" w:hAnsi="Calibri" w:cs="Times New Roman"/>
          <w:bCs/>
          <w:iCs/>
          <w:noProof/>
          <w:color w:val="343434"/>
          <w:sz w:val="28"/>
        </w:rPr>
        <w:pict>
          <v:shape id="Text Box 48" o:spid="_x0000_s1064" type="#_x0000_t202" style="position:absolute;left:0;text-align:left;margin-left:315pt;margin-top:7.35pt;width:180pt;height:27pt;z-index:251737088;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" filled="f" stroked="f">
            <v:textbox style="mso-next-textbox:#Text Box 48" inset=",7.2pt,,7.2pt">
              <w:txbxContent>
                <w:p w:rsidR="0052170C" w:rsidRPr="003A61FB" w:rsidRDefault="0052170C" w:rsidP="007B085D">
                  <w:pPr>
                    <w:ind w:left="0"/>
                    <w:rPr>
                      <w:b/>
                      <w:noProof/>
                      <w:color w:val="FFFFFF"/>
                      <w:szCs w:val="18"/>
                      <w:lang w:val="fr-FR"/>
                    </w:rPr>
                  </w:pPr>
                  <w:r>
                    <w:rPr>
                      <w:color w:val="FFFFFF"/>
                      <w:szCs w:val="18"/>
                      <w:lang w:val="fr-FR"/>
                    </w:rPr>
                    <w:t>Tous nos voyages sont solidaires</w:t>
                  </w:r>
                </w:p>
                <w:p w:rsidR="0052170C" w:rsidRDefault="0052170C" w:rsidP="007B085D"/>
              </w:txbxContent>
            </v:textbox>
          </v:shape>
        </w:pict>
      </w:r>
      <w:r w:rsidR="0090699B">
        <w:rPr>
          <w:rFonts w:ascii="Calibri" w:eastAsia="MS Gothic" w:hAnsi="Calibri" w:cs="Times New Roman"/>
          <w:bCs/>
          <w:iCs/>
          <w:noProof/>
          <w:color w:val="343434"/>
          <w:sz w:val="28"/>
        </w:rPr>
        <w:drawing>
          <wp:anchor distT="0" distB="0" distL="114300" distR="114300" simplePos="0" relativeHeight="251729920" behindDoc="0" locked="0" layoutInCell="1" allowOverlap="1">
            <wp:simplePos x="0" y="0"/>
            <wp:positionH relativeFrom="column">
              <wp:posOffset>5727065</wp:posOffset>
            </wp:positionH>
            <wp:positionV relativeFrom="paragraph">
              <wp:posOffset>8255</wp:posOffset>
            </wp:positionV>
            <wp:extent cx="552450" cy="552450"/>
            <wp:effectExtent l="19050" t="0" r="0" b="0"/>
            <wp:wrapNone/>
            <wp:docPr id="12" name="Picture 86" descr="VIETNAM_SOLID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VIETNAM_SOLIDAIRE"/>
                    <pic:cNvPicPr>
                      <a:picLocks noChangeAspect="1" noChangeArrowheads="1"/>
                    </pic:cNvPicPr>
                  </pic:nvPicPr>
                  <pic:blipFill>
                    <a:blip r:embed="rId21" cstate="print"/>
                    <a:srcRect/>
                    <a:stretch>
                      <a:fillRect/>
                    </a:stretch>
                  </pic:blipFill>
                  <pic:spPr bwMode="auto">
                    <a:xfrm>
                      <a:off x="0" y="0"/>
                      <a:ext cx="552450" cy="552450"/>
                    </a:xfrm>
                    <a:prstGeom prst="rect">
                      <a:avLst/>
                    </a:prstGeom>
                    <a:noFill/>
                    <a:ln w="9525">
                      <a:noFill/>
                      <a:miter lim="800000"/>
                      <a:headEnd/>
                      <a:tailEnd/>
                    </a:ln>
                  </pic:spPr>
                </pic:pic>
              </a:graphicData>
            </a:graphic>
          </wp:anchor>
        </w:drawing>
      </w:r>
      <w:r w:rsidR="0090699B">
        <w:rPr>
          <w:rFonts w:ascii="Calibri" w:eastAsia="MS Gothic" w:hAnsi="Calibri" w:cs="Times New Roman"/>
          <w:bCs/>
          <w:iCs/>
          <w:noProof/>
          <w:color w:val="343434"/>
          <w:sz w:val="28"/>
        </w:rPr>
        <w:drawing>
          <wp:anchor distT="0" distB="0" distL="114300" distR="114300" simplePos="0" relativeHeight="251726848" behindDoc="1" locked="0" layoutInCell="1" allowOverlap="1">
            <wp:simplePos x="0" y="0"/>
            <wp:positionH relativeFrom="column">
              <wp:posOffset>3402965</wp:posOffset>
            </wp:positionH>
            <wp:positionV relativeFrom="paragraph">
              <wp:posOffset>142875</wp:posOffset>
            </wp:positionV>
            <wp:extent cx="3406775" cy="409575"/>
            <wp:effectExtent l="0" t="0" r="3175" b="0"/>
            <wp:wrapNone/>
            <wp:docPr id="1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bande_mauve"/>
                    <pic:cNvPicPr>
                      <a:picLocks noChangeAspect="1" noChangeArrowheads="1"/>
                    </pic:cNvPicPr>
                  </pic:nvPicPr>
                  <pic:blipFill>
                    <a:blip r:embed="rId22" cstate="print"/>
                    <a:stretch>
                      <a:fillRect/>
                    </a:stretch>
                  </pic:blipFill>
                  <pic:spPr bwMode="auto">
                    <a:xfrm>
                      <a:off x="0" y="0"/>
                      <a:ext cx="3406775" cy="409575"/>
                    </a:xfrm>
                    <a:prstGeom prst="rect">
                      <a:avLst/>
                    </a:prstGeom>
                    <a:noFill/>
                    <a:ln w="9525">
                      <a:noFill/>
                      <a:miter lim="800000"/>
                      <a:headEnd/>
                      <a:tailEnd/>
                    </a:ln>
                  </pic:spPr>
                </pic:pic>
              </a:graphicData>
            </a:graphic>
          </wp:anchor>
        </w:drawing>
      </w:r>
    </w:p>
    <w:p w:rsidR="007B085D" w:rsidRPr="007B085D" w:rsidRDefault="007B085D" w:rsidP="007B085D">
      <w:pPr>
        <w:keepNext/>
        <w:keepLines/>
        <w:spacing w:after="0"/>
        <w:ind w:left="0"/>
        <w:jc w:val="right"/>
        <w:outlineLvl w:val="3"/>
        <w:rPr>
          <w:rFonts w:ascii="Calibri" w:eastAsia="MS Gothic" w:hAnsi="Calibri" w:cs="Times New Roman"/>
          <w:bCs/>
          <w:iCs/>
          <w:noProof/>
          <w:color w:val="A00D80"/>
          <w:szCs w:val="18"/>
          <w:lang w:val="fr-FR"/>
        </w:rPr>
      </w:pPr>
    </w:p>
    <w:p w:rsidR="007B085D" w:rsidRPr="007B085D" w:rsidRDefault="007B085D" w:rsidP="007B085D">
      <w:pPr>
        <w:keepNext/>
        <w:keepLines/>
        <w:spacing w:after="0"/>
        <w:ind w:left="0"/>
        <w:jc w:val="right"/>
        <w:outlineLvl w:val="3"/>
        <w:rPr>
          <w:rFonts w:ascii="Calibri" w:eastAsia="MS Gothic" w:hAnsi="Calibri" w:cs="Times New Roman"/>
          <w:bCs/>
          <w:iCs/>
          <w:noProof/>
          <w:color w:val="A00D80"/>
          <w:szCs w:val="18"/>
          <w:lang w:val="fr-FR"/>
        </w:rPr>
      </w:pPr>
    </w:p>
    <w:p w:rsidR="007B085D" w:rsidRPr="007B085D" w:rsidRDefault="007B085D" w:rsidP="007B085D">
      <w:pPr>
        <w:keepNext/>
        <w:keepLines/>
        <w:tabs>
          <w:tab w:val="left" w:pos="320"/>
        </w:tabs>
        <w:spacing w:after="0"/>
        <w:ind w:left="0"/>
        <w:outlineLvl w:val="3"/>
        <w:rPr>
          <w:rFonts w:ascii="Calibri" w:eastAsia="MS Gothic" w:hAnsi="Calibri" w:cs="Times New Roman"/>
          <w:bCs/>
          <w:iCs/>
          <w:noProof/>
          <w:color w:val="A00D80"/>
          <w:szCs w:val="18"/>
          <w:lang w:val="fr-FR"/>
        </w:rPr>
      </w:pPr>
    </w:p>
    <w:p w:rsidR="007B085D" w:rsidRPr="007B085D" w:rsidRDefault="007B085D" w:rsidP="007B085D">
      <w:pPr>
        <w:spacing w:after="0" w:line="276" w:lineRule="auto"/>
        <w:ind w:left="0"/>
        <w:jc w:val="right"/>
        <w:rPr>
          <w:rFonts w:ascii="Calibri" w:eastAsia="Times New Roman" w:hAnsi="Calibri" w:cs="Times New Roman"/>
          <w:szCs w:val="18"/>
          <w:lang w:val="fr-FR"/>
        </w:rPr>
      </w:pPr>
      <w:r w:rsidRPr="007B085D">
        <w:rPr>
          <w:rFonts w:ascii="Calibri" w:eastAsia="Times New Roman" w:hAnsi="Calibri" w:cs="Times New Roman"/>
          <w:szCs w:val="18"/>
          <w:lang w:val="fr-FR"/>
        </w:rPr>
        <w:t xml:space="preserve">Pour </w:t>
      </w:r>
      <w:proofErr w:type="spellStart"/>
      <w:r w:rsidRPr="007B085D">
        <w:rPr>
          <w:rFonts w:ascii="Calibri" w:eastAsia="Times New Roman" w:hAnsi="Calibri" w:cs="Times New Roman"/>
          <w:szCs w:val="18"/>
          <w:lang w:val="fr-FR"/>
        </w:rPr>
        <w:t>Amica</w:t>
      </w:r>
      <w:proofErr w:type="spellEnd"/>
      <w:r w:rsidRPr="007B085D">
        <w:rPr>
          <w:rFonts w:ascii="Calibri" w:eastAsia="Times New Roman" w:hAnsi="Calibri" w:cs="Times New Roman"/>
          <w:szCs w:val="18"/>
          <w:lang w:val="fr-FR"/>
        </w:rPr>
        <w:t xml:space="preserve"> </w:t>
      </w:r>
      <w:proofErr w:type="spellStart"/>
      <w:r w:rsidRPr="007B085D">
        <w:rPr>
          <w:rFonts w:ascii="Calibri" w:eastAsia="Times New Roman" w:hAnsi="Calibri" w:cs="Times New Roman"/>
          <w:szCs w:val="18"/>
          <w:lang w:val="fr-FR"/>
        </w:rPr>
        <w:t>Travel</w:t>
      </w:r>
      <w:proofErr w:type="spellEnd"/>
      <w:r w:rsidRPr="007B085D">
        <w:rPr>
          <w:rFonts w:ascii="Calibri" w:eastAsia="Times New Roman" w:hAnsi="Calibri" w:cs="Times New Roman"/>
          <w:szCs w:val="18"/>
          <w:lang w:val="fr-FR"/>
        </w:rPr>
        <w:t xml:space="preserve">, le voyage correspond à l’idée que tout est mis en place pour créer un </w:t>
      </w:r>
      <w:r w:rsidRPr="007B085D">
        <w:rPr>
          <w:rFonts w:ascii="Calibri" w:eastAsia="Times New Roman" w:hAnsi="Calibri" w:cs="Times New Roman"/>
          <w:b/>
          <w:szCs w:val="18"/>
          <w:lang w:val="fr-FR"/>
        </w:rPr>
        <w:t>réel échange avec les populations locales</w:t>
      </w:r>
      <w:r w:rsidRPr="007B085D">
        <w:rPr>
          <w:rFonts w:ascii="Calibri" w:eastAsia="Times New Roman" w:hAnsi="Calibri" w:cs="Times New Roman"/>
          <w:szCs w:val="18"/>
          <w:lang w:val="fr-FR"/>
        </w:rPr>
        <w:t xml:space="preserve">. </w:t>
      </w:r>
      <w:r w:rsidRPr="007B085D">
        <w:rPr>
          <w:rFonts w:ascii="Calibri" w:eastAsia="Times New Roman" w:hAnsi="Calibri" w:cs="Times New Roman"/>
          <w:b/>
          <w:szCs w:val="18"/>
          <w:lang w:val="fr-FR"/>
        </w:rPr>
        <w:t>L’humain est donc au centre du voyage</w:t>
      </w:r>
      <w:r w:rsidRPr="007B085D">
        <w:rPr>
          <w:rFonts w:ascii="Calibri" w:eastAsia="Times New Roman" w:hAnsi="Calibri" w:cs="Times New Roman"/>
          <w:szCs w:val="18"/>
          <w:lang w:val="fr-FR"/>
        </w:rPr>
        <w:t xml:space="preserve">. Nous développons des </w:t>
      </w:r>
      <w:r w:rsidRPr="007B085D">
        <w:rPr>
          <w:rFonts w:ascii="Calibri" w:eastAsia="Times New Roman" w:hAnsi="Calibri" w:cs="Times New Roman"/>
          <w:b/>
          <w:szCs w:val="18"/>
          <w:lang w:val="fr-FR"/>
        </w:rPr>
        <w:t>projets  de développement local</w:t>
      </w:r>
      <w:r w:rsidRPr="007B085D">
        <w:rPr>
          <w:rFonts w:ascii="Calibri" w:eastAsia="Times New Roman" w:hAnsi="Calibri" w:cs="Times New Roman"/>
          <w:szCs w:val="18"/>
          <w:lang w:val="fr-FR"/>
        </w:rPr>
        <w:t xml:space="preserve"> pour améliorer le quotidien </w:t>
      </w:r>
    </w:p>
    <w:p w:rsidR="007B085D" w:rsidRPr="007B085D" w:rsidRDefault="007B085D" w:rsidP="007B085D">
      <w:pPr>
        <w:spacing w:after="0" w:line="276" w:lineRule="auto"/>
        <w:ind w:left="0"/>
        <w:jc w:val="right"/>
        <w:rPr>
          <w:rFonts w:ascii="Calibri" w:eastAsia="Times New Roman" w:hAnsi="Calibri" w:cs="Times New Roman"/>
          <w:szCs w:val="18"/>
          <w:lang w:val="fr-FR"/>
        </w:rPr>
      </w:pPr>
      <w:proofErr w:type="gramStart"/>
      <w:r w:rsidRPr="007B085D">
        <w:rPr>
          <w:rFonts w:ascii="Calibri" w:eastAsia="Times New Roman" w:hAnsi="Calibri" w:cs="Times New Roman"/>
          <w:szCs w:val="18"/>
          <w:lang w:val="fr-FR"/>
        </w:rPr>
        <w:t>des</w:t>
      </w:r>
      <w:proofErr w:type="gramEnd"/>
      <w:r w:rsidRPr="007B085D">
        <w:rPr>
          <w:rFonts w:ascii="Calibri" w:eastAsia="Times New Roman" w:hAnsi="Calibri" w:cs="Times New Roman"/>
          <w:szCs w:val="18"/>
          <w:lang w:val="fr-FR"/>
        </w:rPr>
        <w:t xml:space="preserve"> ethnies minoritaires en Asie. Nous travaillons avec de nombreux partenaires pour œuvrer à un </w:t>
      </w:r>
      <w:r w:rsidRPr="007B085D">
        <w:rPr>
          <w:rFonts w:ascii="Calibri" w:eastAsia="Times New Roman" w:hAnsi="Calibri" w:cs="Times New Roman"/>
          <w:b/>
          <w:szCs w:val="18"/>
          <w:lang w:val="fr-FR"/>
        </w:rPr>
        <w:t>tourisme plus responsable</w:t>
      </w:r>
      <w:r w:rsidRPr="007B085D">
        <w:rPr>
          <w:rFonts w:ascii="Calibri" w:eastAsia="Times New Roman" w:hAnsi="Calibri" w:cs="Times New Roman"/>
          <w:szCs w:val="18"/>
          <w:lang w:val="fr-FR"/>
        </w:rPr>
        <w:t>.</w:t>
      </w:r>
    </w:p>
    <w:p w:rsidR="007B085D" w:rsidRPr="007B085D" w:rsidRDefault="00E62BE3" w:rsidP="007B085D">
      <w:pPr>
        <w:spacing w:after="0"/>
        <w:ind w:left="0"/>
        <w:jc w:val="right"/>
        <w:rPr>
          <w:rFonts w:ascii="Calibri" w:eastAsia="Calibri" w:hAnsi="Calibri" w:cs="Times New Roman"/>
          <w:noProof/>
          <w:color w:val="8A006C"/>
          <w:szCs w:val="18"/>
          <w:u w:val="single"/>
          <w:lang w:val="fr-FR"/>
        </w:rPr>
      </w:pPr>
      <w:hyperlink r:id="rId23" w:history="1">
        <w:r w:rsidR="007B085D" w:rsidRPr="007B085D">
          <w:rPr>
            <w:rFonts w:ascii="Calibri" w:eastAsia="Calibri" w:hAnsi="Calibri" w:cs="Times New Roman"/>
            <w:noProof/>
            <w:color w:val="8A006C"/>
            <w:u w:val="single"/>
            <w:lang w:val="fr-FR"/>
          </w:rPr>
          <w:t>http://www.amica-travel.com/voyage-solidaire</w:t>
        </w:r>
      </w:hyperlink>
      <w:r w:rsidR="007B085D" w:rsidRPr="007B085D">
        <w:rPr>
          <w:rFonts w:ascii="Calibri" w:eastAsia="Calibri" w:hAnsi="Calibri" w:cs="Times New Roman"/>
          <w:noProof/>
          <w:color w:val="8A006C"/>
          <w:szCs w:val="18"/>
          <w:u w:val="single"/>
          <w:lang w:val="fr-FR"/>
        </w:rPr>
        <w:t xml:space="preserve"> </w:t>
      </w:r>
    </w:p>
    <w:p w:rsidR="007B085D" w:rsidRPr="007B085D" w:rsidRDefault="00E62BE3" w:rsidP="007B085D">
      <w:pPr>
        <w:spacing w:after="0"/>
        <w:ind w:left="0"/>
        <w:jc w:val="right"/>
        <w:rPr>
          <w:rFonts w:ascii="Calibri" w:eastAsia="Times New Roman" w:hAnsi="Calibri" w:cs="Times New Roman"/>
          <w:szCs w:val="18"/>
          <w:lang w:val="fr-FR"/>
        </w:rPr>
      </w:pPr>
      <w:r>
        <w:rPr>
          <w:rFonts w:ascii="Calibri" w:eastAsia="Calibri" w:hAnsi="Calibri" w:cs="Times New Roman"/>
          <w:b/>
          <w:noProof/>
          <w:color w:val="343434"/>
          <w:sz w:val="24"/>
        </w:rPr>
        <w:pict>
          <v:shape id="Text Box 50" o:spid="_x0000_s1065" type="#_x0000_t202" style="position:absolute;left:0;text-align:left;margin-left:321pt;margin-top:8.2pt;width:180pt;height:27pt;z-index:251739136;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" filled="f" stroked="f">
            <v:textbox style="mso-next-textbox:#Text Box 50" inset=",7.2pt,,7.2pt">
              <w:txbxContent>
                <w:p w:rsidR="0052170C" w:rsidRPr="003A61FB" w:rsidRDefault="0052170C" w:rsidP="007B085D">
                  <w:pPr>
                    <w:spacing w:after="0"/>
                    <w:jc w:val="right"/>
                    <w:rPr>
                      <w:noProof/>
                      <w:color w:val="FFFFFF"/>
                      <w:szCs w:val="18"/>
                      <w:lang w:val="fr-FR"/>
                    </w:rPr>
                  </w:pPr>
                  <w:r>
                    <w:rPr>
                      <w:noProof/>
                      <w:color w:val="FFFFFF"/>
                      <w:szCs w:val="18"/>
                      <w:lang w:val="fr-FR"/>
                    </w:rPr>
                    <w:t>Nos anciens voyageurs parlent de nous</w:t>
                  </w:r>
                </w:p>
                <w:p w:rsidR="0052170C" w:rsidRPr="00076269" w:rsidRDefault="0052170C" w:rsidP="007B085D">
                  <w:pPr>
                    <w:rPr>
                      <w:lang w:val="fr-FR"/>
                    </w:rPr>
                  </w:pPr>
                </w:p>
              </w:txbxContent>
            </v:textbox>
            <w10:wrap type="tight"/>
          </v:shape>
        </w:pict>
      </w:r>
    </w:p>
    <w:p w:rsidR="007B085D" w:rsidRPr="007B085D" w:rsidRDefault="009D28CF" w:rsidP="007B085D">
      <w:pPr>
        <w:spacing w:after="200"/>
        <w:ind w:left="0"/>
        <w:jc w:val="right"/>
        <w:rPr>
          <w:rFonts w:ascii="Calibri" w:eastAsia="Calibri" w:hAnsi="Calibri" w:cs="Times New Roman"/>
          <w:noProof/>
          <w:color w:val="8F006C"/>
          <w:szCs w:val="18"/>
          <w:u w:val="single"/>
          <w:lang w:val="fr-FR"/>
        </w:rPr>
      </w:pPr>
      <w:r>
        <w:rPr>
          <w:rFonts w:ascii="Calibri" w:eastAsia="Calibri" w:hAnsi="Calibri" w:cs="Times New Roman"/>
          <w:b/>
          <w:noProof/>
          <w:color w:val="343434"/>
          <w:sz w:val="24"/>
        </w:rPr>
        <w:drawing>
          <wp:anchor distT="0" distB="0" distL="114300" distR="114300" simplePos="0" relativeHeight="251727872" behindDoc="1" locked="0" layoutInCell="1" allowOverlap="1">
            <wp:simplePos x="0" y="0"/>
            <wp:positionH relativeFrom="column">
              <wp:posOffset>3069590</wp:posOffset>
            </wp:positionH>
            <wp:positionV relativeFrom="paragraph">
              <wp:posOffset>21590</wp:posOffset>
            </wp:positionV>
            <wp:extent cx="4095750" cy="352425"/>
            <wp:effectExtent l="0" t="0" r="0" b="0"/>
            <wp:wrapNone/>
            <wp:docPr id="1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bande_mauve"/>
                    <pic:cNvPicPr>
                      <a:picLocks noChangeAspect="1" noChangeArrowheads="1"/>
                    </pic:cNvPicPr>
                  </pic:nvPicPr>
                  <pic:blipFill>
                    <a:blip r:embed="rId24" cstate="print"/>
                    <a:stretch>
                      <a:fillRect/>
                    </a:stretch>
                  </pic:blipFill>
                  <pic:spPr bwMode="auto">
                    <a:xfrm>
                      <a:off x="0" y="0"/>
                      <a:ext cx="4095750" cy="352425"/>
                    </a:xfrm>
                    <a:prstGeom prst="rect">
                      <a:avLst/>
                    </a:prstGeom>
                    <a:noFill/>
                    <a:ln w="9525">
                      <a:noFill/>
                      <a:miter lim="800000"/>
                      <a:headEnd/>
                      <a:tailEnd/>
                    </a:ln>
                  </pic:spPr>
                </pic:pic>
              </a:graphicData>
            </a:graphic>
          </wp:anchor>
        </w:drawing>
      </w:r>
    </w:p>
    <w:p w:rsidR="007B085D" w:rsidRPr="007B085D" w:rsidRDefault="00E62BE3" w:rsidP="0090699B">
      <w:pPr>
        <w:spacing w:before="360" w:after="100" w:afterAutospacing="1"/>
        <w:ind w:left="0"/>
        <w:jc w:val="right"/>
        <w:rPr>
          <w:rFonts w:ascii="Calibri" w:eastAsia="Calibri" w:hAnsi="Calibri" w:cs="Times New Roman"/>
          <w:b/>
          <w:bCs/>
          <w:szCs w:val="18"/>
          <w:lang w:val="fr-FR"/>
        </w:rPr>
      </w:pPr>
      <w:r>
        <w:rPr>
          <w:rFonts w:ascii="Calibri" w:eastAsia="Calibri" w:hAnsi="Calibri" w:cs="Times New Roman"/>
          <w:b/>
          <w:noProof/>
          <w:color w:val="343434"/>
          <w:sz w:val="24"/>
        </w:rPr>
        <w:pict>
          <v:shape id="Text Box 54" o:spid="_x0000_s1066" type="#_x0000_t202" style="position:absolute;left:0;text-align:left;margin-left:386.5pt;margin-top:34.2pt;width:126.6pt;height:27pt;z-index:251740160;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" filled="f" stroked="f">
            <v:textbox style="mso-next-textbox:#Text Box 54" inset=",7.2pt,,7.2pt">
              <w:txbxContent>
                <w:p w:rsidR="0052170C" w:rsidRPr="003A61FB" w:rsidRDefault="0052170C" w:rsidP="007B085D">
                  <w:pPr>
                    <w:ind w:left="720"/>
                    <w:rPr>
                      <w:noProof/>
                      <w:color w:val="FFFFFF"/>
                      <w:szCs w:val="18"/>
                      <w:lang w:val="fr-FR"/>
                    </w:rPr>
                  </w:pPr>
                  <w:r>
                    <w:rPr>
                      <w:noProof/>
                      <w:color w:val="FFFFFF"/>
                      <w:szCs w:val="18"/>
                      <w:lang w:val="fr-FR"/>
                    </w:rPr>
                    <w:t>Rejoignez-nous</w:t>
                  </w:r>
                </w:p>
                <w:p w:rsidR="0052170C" w:rsidRDefault="0052170C" w:rsidP="007B085D"/>
              </w:txbxContent>
            </v:textbox>
            <w10:wrap type="tight"/>
          </v:shape>
        </w:pict>
      </w:r>
      <w:r w:rsidR="009D28CF">
        <w:rPr>
          <w:rFonts w:ascii="Calibri" w:eastAsia="Calibri" w:hAnsi="Calibri" w:cs="Times New Roman"/>
          <w:b/>
          <w:noProof/>
          <w:color w:val="343434"/>
          <w:sz w:val="24"/>
        </w:rPr>
        <w:drawing>
          <wp:anchor distT="0" distB="0" distL="114300" distR="114300" simplePos="0" relativeHeight="251723776" behindDoc="1" locked="0" layoutInCell="1" allowOverlap="1">
            <wp:simplePos x="0" y="0"/>
            <wp:positionH relativeFrom="column">
              <wp:posOffset>4384040</wp:posOffset>
            </wp:positionH>
            <wp:positionV relativeFrom="paragraph">
              <wp:posOffset>498475</wp:posOffset>
            </wp:positionV>
            <wp:extent cx="2628900" cy="361950"/>
            <wp:effectExtent l="0" t="0" r="0" b="0"/>
            <wp:wrapNone/>
            <wp:docPr id="1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bande_mauve"/>
                    <pic:cNvPicPr>
                      <a:picLocks noChangeAspect="1" noChangeArrowheads="1"/>
                    </pic:cNvPicPr>
                  </pic:nvPicPr>
                  <pic:blipFill>
                    <a:blip r:embed="rId25" cstate="print"/>
                    <a:stretch>
                      <a:fillRect/>
                    </a:stretch>
                  </pic:blipFill>
                  <pic:spPr bwMode="auto">
                    <a:xfrm>
                      <a:off x="0" y="0"/>
                      <a:ext cx="2628900" cy="361950"/>
                    </a:xfrm>
                    <a:prstGeom prst="rect">
                      <a:avLst/>
                    </a:prstGeom>
                    <a:noFill/>
                    <a:ln w="9525">
                      <a:noFill/>
                      <a:miter lim="800000"/>
                      <a:headEnd/>
                      <a:tailEnd/>
                    </a:ln>
                  </pic:spPr>
                </pic:pic>
              </a:graphicData>
            </a:graphic>
          </wp:anchor>
        </w:drawing>
      </w:r>
      <w:r w:rsidR="007B085D" w:rsidRPr="007B085D">
        <w:rPr>
          <w:rFonts w:ascii="Calibri" w:eastAsia="Calibri" w:hAnsi="Calibri" w:cs="Times New Roman"/>
          <w:szCs w:val="18"/>
          <w:lang w:val="fr-FR"/>
        </w:rPr>
        <w:t>Si</w:t>
      </w:r>
      <w:r w:rsidR="007B085D" w:rsidRPr="007B085D">
        <w:rPr>
          <w:rFonts w:ascii="Calibri" w:eastAsia="Calibri" w:hAnsi="Calibri" w:cs="Times New Roman"/>
          <w:b/>
          <w:bCs/>
          <w:szCs w:val="18"/>
          <w:lang w:val="fr-FR"/>
        </w:rPr>
        <w:t xml:space="preserve"> </w:t>
      </w:r>
      <w:r w:rsidR="007B085D" w:rsidRPr="007B085D">
        <w:rPr>
          <w:rFonts w:ascii="Calibri" w:eastAsia="Calibri" w:hAnsi="Calibri" w:cs="Times New Roman"/>
          <w:szCs w:val="18"/>
          <w:lang w:val="fr-FR"/>
        </w:rPr>
        <w:t>vous avez des questions sur nous ou sur nos voyages, </w:t>
      </w:r>
      <w:r w:rsidR="007B085D" w:rsidRPr="007B085D">
        <w:rPr>
          <w:rFonts w:ascii="Calibri" w:eastAsia="Calibri" w:hAnsi="Calibri" w:cs="Times New Roman"/>
          <w:b/>
          <w:bCs/>
          <w:szCs w:val="18"/>
          <w:lang w:val="fr-FR"/>
        </w:rPr>
        <w:t xml:space="preserve">n’hésitez pas à contacter directement ceux qui ont déjà testé nos services.                         </w:t>
      </w:r>
      <w:hyperlink r:id="rId26" w:history="1">
        <w:r w:rsidR="007B085D" w:rsidRPr="007B085D">
          <w:rPr>
            <w:rFonts w:ascii="Calibri" w:eastAsia="Calibri" w:hAnsi="Calibri" w:cs="Times New Roman"/>
            <w:noProof/>
            <w:color w:val="8A006C"/>
            <w:u w:val="single"/>
            <w:lang w:val="fr-FR"/>
          </w:rPr>
          <w:t>http://ami.amica-travel.com/recherche-voyageur-vietnam</w:t>
        </w:r>
      </w:hyperlink>
    </w:p>
    <w:p w:rsidR="007B085D" w:rsidRPr="007B085D" w:rsidRDefault="007B085D" w:rsidP="007B085D">
      <w:pPr>
        <w:spacing w:after="200" w:line="276" w:lineRule="auto"/>
        <w:ind w:left="0"/>
        <w:jc w:val="right"/>
        <w:rPr>
          <w:rFonts w:ascii="Calibri" w:eastAsia="Calibri" w:hAnsi="Calibri" w:cs="Times New Roman"/>
          <w:sz w:val="24"/>
        </w:rPr>
      </w:pPr>
      <w:r w:rsidRPr="007B085D">
        <w:rPr>
          <w:rFonts w:ascii="Calibri" w:eastAsia="Calibri" w:hAnsi="Calibri" w:cs="Times New Roman"/>
          <w:noProof/>
          <w:sz w:val="24"/>
        </w:rPr>
        <w:drawing>
          <wp:anchor distT="0" distB="0" distL="114300" distR="114300" simplePos="0" relativeHeight="251730944" behindDoc="0" locked="0" layoutInCell="1" allowOverlap="1">
            <wp:simplePos x="0" y="0"/>
            <wp:positionH relativeFrom="column">
              <wp:posOffset>4651375</wp:posOffset>
            </wp:positionH>
            <wp:positionV relativeFrom="paragraph">
              <wp:posOffset>367665</wp:posOffset>
            </wp:positionV>
            <wp:extent cx="273050" cy="273050"/>
            <wp:effectExtent l="0" t="0" r="0" b="0"/>
            <wp:wrapNone/>
            <wp:docPr id="19" name="Picture 92">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4">
                      <a:hlinkClick r:id="rId27"/>
                    </pic:cNvPr>
                    <pic:cNvPicPr>
                      <a:picLocks noChangeAspect="1" noChangeArrowheads="1"/>
                    </pic:cNvPicPr>
                  </pic:nvPicPr>
                  <pic:blipFill>
                    <a:blip r:embed="rId28" cstate="print"/>
                    <a:srcRect/>
                    <a:stretch>
                      <a:fillRect/>
                    </a:stretch>
                  </pic:blipFill>
                  <pic:spPr bwMode="auto">
                    <a:xfrm>
                      <a:off x="0" y="0"/>
                      <a:ext cx="273050" cy="273050"/>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32992" behindDoc="0" locked="0" layoutInCell="1" allowOverlap="1">
            <wp:simplePos x="0" y="0"/>
            <wp:positionH relativeFrom="column">
              <wp:posOffset>5021580</wp:posOffset>
            </wp:positionH>
            <wp:positionV relativeFrom="paragraph">
              <wp:posOffset>328295</wp:posOffset>
            </wp:positionV>
            <wp:extent cx="363220" cy="363220"/>
            <wp:effectExtent l="0" t="0" r="0" b="0"/>
            <wp:wrapNone/>
            <wp:docPr id="20" name="Picture 93">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logo_pinterest_transparent">
                      <a:hlinkClick r:id="rId29"/>
                    </pic:cNvPr>
                    <pic:cNvPicPr>
                      <a:picLocks noChangeAspect="1" noChangeArrowheads="1"/>
                    </pic:cNvPicPr>
                  </pic:nvPicPr>
                  <pic:blipFill>
                    <a:blip r:embed="rId30" cstate="print"/>
                    <a:srcRect/>
                    <a:stretch>
                      <a:fillRect/>
                    </a:stretch>
                  </pic:blipFill>
                  <pic:spPr bwMode="auto">
                    <a:xfrm>
                      <a:off x="0" y="0"/>
                      <a:ext cx="363220" cy="363220"/>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34016" behindDoc="0" locked="0" layoutInCell="1" allowOverlap="1">
            <wp:simplePos x="0" y="0"/>
            <wp:positionH relativeFrom="column">
              <wp:posOffset>5479415</wp:posOffset>
            </wp:positionH>
            <wp:positionV relativeFrom="paragraph">
              <wp:posOffset>337185</wp:posOffset>
            </wp:positionV>
            <wp:extent cx="283845" cy="346710"/>
            <wp:effectExtent l="0" t="0" r="0" b="0"/>
            <wp:wrapNone/>
            <wp:docPr id="21" name="Picture 94">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twitter_t_logo_transparent">
                      <a:hlinkClick r:id="rId31"/>
                    </pic:cNvPr>
                    <pic:cNvPicPr>
                      <a:picLocks noChangeAspect="1" noChangeArrowheads="1"/>
                    </pic:cNvPicPr>
                  </pic:nvPicPr>
                  <pic:blipFill>
                    <a:blip r:embed="rId32" cstate="print"/>
                    <a:srcRect/>
                    <a:stretch>
                      <a:fillRect/>
                    </a:stretch>
                  </pic:blipFill>
                  <pic:spPr bwMode="auto">
                    <a:xfrm>
                      <a:off x="0" y="0"/>
                      <a:ext cx="283845" cy="346710"/>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24800" behindDoc="0" locked="0" layoutInCell="1" allowOverlap="1">
            <wp:simplePos x="0" y="0"/>
            <wp:positionH relativeFrom="column">
              <wp:posOffset>5862320</wp:posOffset>
            </wp:positionH>
            <wp:positionV relativeFrom="paragraph">
              <wp:posOffset>342265</wp:posOffset>
            </wp:positionV>
            <wp:extent cx="309880" cy="335280"/>
            <wp:effectExtent l="0" t="0" r="0" b="0"/>
            <wp:wrapNone/>
            <wp:docPr id="22" name="Picture 95">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youtube-devis">
                      <a:hlinkClick r:id="rId33"/>
                    </pic:cNvPr>
                    <pic:cNvPicPr>
                      <a:picLocks noChangeAspect="1" noChangeArrowheads="1"/>
                    </pic:cNvPicPr>
                  </pic:nvPicPr>
                  <pic:blipFill>
                    <a:blip r:embed="rId34" cstate="print"/>
                    <a:srcRect/>
                    <a:stretch>
                      <a:fillRect/>
                    </a:stretch>
                  </pic:blipFill>
                  <pic:spPr bwMode="auto">
                    <a:xfrm>
                      <a:off x="0" y="0"/>
                      <a:ext cx="309880" cy="335280"/>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31968" behindDoc="0" locked="0" layoutInCell="1" allowOverlap="1">
            <wp:simplePos x="0" y="0"/>
            <wp:positionH relativeFrom="column">
              <wp:posOffset>2411730</wp:posOffset>
            </wp:positionH>
            <wp:positionV relativeFrom="paragraph">
              <wp:posOffset>1262380</wp:posOffset>
            </wp:positionV>
            <wp:extent cx="445770" cy="295275"/>
            <wp:effectExtent l="0" t="0" r="0" b="0"/>
            <wp:wrapNone/>
            <wp:docPr id="23" name="Picture 75">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logoPATA">
                      <a:hlinkClick r:id="rId36"/>
                    </pic:cNvPr>
                    <pic:cNvPicPr>
                      <a:picLocks noChangeAspect="1" noChangeArrowheads="1"/>
                    </pic:cNvPicPr>
                  </pic:nvPicPr>
                  <pic:blipFill>
                    <a:blip r:embed="rId37" cstate="print"/>
                    <a:srcRect/>
                    <a:stretch>
                      <a:fillRect/>
                    </a:stretch>
                  </pic:blipFill>
                  <pic:spPr bwMode="auto">
                    <a:xfrm>
                      <a:off x="0" y="0"/>
                      <a:ext cx="445770" cy="295275"/>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38112" behindDoc="0" locked="0" layoutInCell="1" allowOverlap="1">
            <wp:simplePos x="0" y="0"/>
            <wp:positionH relativeFrom="column">
              <wp:posOffset>-210820</wp:posOffset>
            </wp:positionH>
            <wp:positionV relativeFrom="paragraph">
              <wp:posOffset>1268730</wp:posOffset>
            </wp:positionV>
            <wp:extent cx="1107440" cy="254635"/>
            <wp:effectExtent l="0" t="0" r="0" b="0"/>
            <wp:wrapNone/>
            <wp:docPr id="24" name="Picture 150">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associateMemberLogo">
                      <a:hlinkClick r:id="rId39"/>
                    </pic:cNvPr>
                    <pic:cNvPicPr>
                      <a:picLocks noChangeAspect="1" noChangeArrowheads="1"/>
                    </pic:cNvPicPr>
                  </pic:nvPicPr>
                  <pic:blipFill>
                    <a:blip r:embed="rId40" cstate="print"/>
                    <a:srcRect/>
                    <a:stretch>
                      <a:fillRect/>
                    </a:stretch>
                  </pic:blipFill>
                  <pic:spPr bwMode="auto">
                    <a:xfrm>
                      <a:off x="0" y="0"/>
                      <a:ext cx="1107440" cy="254635"/>
                    </a:xfrm>
                    <a:prstGeom prst="rect">
                      <a:avLst/>
                    </a:prstGeom>
                    <a:noFill/>
                    <a:ln w="9525">
                      <a:noFill/>
                      <a:miter lim="800000"/>
                      <a:headEnd/>
                      <a:tailEnd/>
                    </a:ln>
                  </pic:spPr>
                </pic:pic>
              </a:graphicData>
            </a:graphic>
          </wp:anchor>
        </w:drawing>
      </w:r>
      <w:r w:rsidRPr="007B085D">
        <w:rPr>
          <w:rFonts w:ascii="Calibri" w:eastAsia="Calibri" w:hAnsi="Calibri" w:cs="Times New Roman"/>
          <w:noProof/>
          <w:sz w:val="24"/>
        </w:rPr>
        <w:drawing>
          <wp:anchor distT="0" distB="0" distL="114300" distR="114300" simplePos="0" relativeHeight="251736064" behindDoc="0" locked="0" layoutInCell="1" allowOverlap="1">
            <wp:simplePos x="0" y="0"/>
            <wp:positionH relativeFrom="column">
              <wp:posOffset>5508625</wp:posOffset>
            </wp:positionH>
            <wp:positionV relativeFrom="paragraph">
              <wp:posOffset>1215390</wp:posOffset>
            </wp:positionV>
            <wp:extent cx="686435" cy="352425"/>
            <wp:effectExtent l="0" t="0" r="0" b="0"/>
            <wp:wrapNone/>
            <wp:docPr id="25" name="Picture 77">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logo">
                      <a:hlinkClick r:id="rId41"/>
                    </pic:cNvPr>
                    <pic:cNvPicPr>
                      <a:picLocks noChangeAspect="1" noChangeArrowheads="1"/>
                    </pic:cNvPicPr>
                  </pic:nvPicPr>
                  <pic:blipFill>
                    <a:blip r:embed="rId42" cstate="print"/>
                    <a:srcRect/>
                    <a:stretch>
                      <a:fillRect/>
                    </a:stretch>
                  </pic:blipFill>
                  <pic:spPr bwMode="auto">
                    <a:xfrm>
                      <a:off x="0" y="0"/>
                      <a:ext cx="686435" cy="352425"/>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35040" behindDoc="0" locked="0" layoutInCell="1" allowOverlap="1">
            <wp:simplePos x="0" y="0"/>
            <wp:positionH relativeFrom="column">
              <wp:posOffset>1275080</wp:posOffset>
            </wp:positionH>
            <wp:positionV relativeFrom="paragraph">
              <wp:posOffset>1259840</wp:posOffset>
            </wp:positionV>
            <wp:extent cx="744220" cy="248285"/>
            <wp:effectExtent l="0" t="0" r="0" b="0"/>
            <wp:wrapNone/>
            <wp:docPr id="26" name="Picture 76">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TIES_LOGO-1000X727">
                      <a:hlinkClick r:id="rId43"/>
                    </pic:cNvPr>
                    <pic:cNvPicPr>
                      <a:picLocks noChangeAspect="1" noChangeArrowheads="1"/>
                    </pic:cNvPicPr>
                  </pic:nvPicPr>
                  <pic:blipFill>
                    <a:blip r:embed="rId44" cstate="print"/>
                    <a:srcRect/>
                    <a:stretch>
                      <a:fillRect/>
                    </a:stretch>
                  </pic:blipFill>
                  <pic:spPr bwMode="auto">
                    <a:xfrm>
                      <a:off x="0" y="0"/>
                      <a:ext cx="744220" cy="248285"/>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28896" behindDoc="0" locked="0" layoutInCell="1" allowOverlap="1">
            <wp:simplePos x="0" y="0"/>
            <wp:positionH relativeFrom="column">
              <wp:posOffset>3300095</wp:posOffset>
            </wp:positionH>
            <wp:positionV relativeFrom="paragraph">
              <wp:posOffset>1249680</wp:posOffset>
            </wp:positionV>
            <wp:extent cx="1028700" cy="273685"/>
            <wp:effectExtent l="0" t="0" r="0" b="0"/>
            <wp:wrapNone/>
            <wp:docPr id="27" name="Picture 74">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atta-logo-250w-nourl">
                      <a:hlinkClick r:id="rId45"/>
                    </pic:cNvPr>
                    <pic:cNvPicPr>
                      <a:picLocks noChangeAspect="1" noChangeArrowheads="1"/>
                    </pic:cNvPicPr>
                  </pic:nvPicPr>
                  <pic:blipFill>
                    <a:blip r:embed="rId46" cstate="print"/>
                    <a:srcRect/>
                    <a:stretch>
                      <a:fillRect/>
                    </a:stretch>
                  </pic:blipFill>
                  <pic:spPr bwMode="auto">
                    <a:xfrm>
                      <a:off x="0" y="0"/>
                      <a:ext cx="1028700" cy="273685"/>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25824" behindDoc="0" locked="0" layoutInCell="1" allowOverlap="1">
            <wp:simplePos x="0" y="0"/>
            <wp:positionH relativeFrom="column">
              <wp:posOffset>4681855</wp:posOffset>
            </wp:positionH>
            <wp:positionV relativeFrom="paragraph">
              <wp:posOffset>1255395</wp:posOffset>
            </wp:positionV>
            <wp:extent cx="485140" cy="255270"/>
            <wp:effectExtent l="0" t="0" r="0" b="0"/>
            <wp:wrapNone/>
            <wp:docPr id="28" name="Picture 73">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STA-logo"/>
                    <pic:cNvPicPr>
                      <a:picLocks noChangeAspect="1" noChangeArrowheads="1"/>
                    </pic:cNvPicPr>
                  </pic:nvPicPr>
                  <pic:blipFill>
                    <a:blip r:embed="rId48" cstate="print"/>
                    <a:srcRect/>
                    <a:stretch>
                      <a:fillRect/>
                    </a:stretch>
                  </pic:blipFill>
                  <pic:spPr bwMode="auto">
                    <a:xfrm>
                      <a:off x="0" y="0"/>
                      <a:ext cx="485140" cy="255270"/>
                    </a:xfrm>
                    <a:prstGeom prst="rect">
                      <a:avLst/>
                    </a:prstGeom>
                    <a:noFill/>
                  </pic:spPr>
                </pic:pic>
              </a:graphicData>
            </a:graphic>
          </wp:anchor>
        </w:drawing>
      </w:r>
    </w:p>
    <w:p w:rsidR="00CC52A1" w:rsidRPr="00CC52A1" w:rsidRDefault="007B085D" w:rsidP="00CC52A1">
      <w:pPr>
        <w:pStyle w:val="About-Amica"/>
        <w:rPr>
          <w:noProof/>
        </w:rPr>
      </w:pPr>
      <w:r>
        <w:rPr>
          <w:rFonts w:ascii="Calibri" w:eastAsia="Calibri" w:hAnsi="Calibri" w:cs="Times New Roman"/>
          <w:noProof/>
          <w:sz w:val="24"/>
          <w:lang w:val="en-US"/>
        </w:rPr>
        <w:drawing>
          <wp:anchor distT="0" distB="0" distL="114300" distR="114300" simplePos="0" relativeHeight="251741184" behindDoc="1" locked="0" layoutInCell="1" allowOverlap="1">
            <wp:simplePos x="0" y="0"/>
            <wp:positionH relativeFrom="column">
              <wp:posOffset>3983991</wp:posOffset>
            </wp:positionH>
            <wp:positionV relativeFrom="paragraph">
              <wp:posOffset>497840</wp:posOffset>
            </wp:positionV>
            <wp:extent cx="2971800" cy="390525"/>
            <wp:effectExtent l="0" t="0" r="0" b="0"/>
            <wp:wrapNone/>
            <wp:docPr id="16"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bande_mauve"/>
                    <pic:cNvPicPr>
                      <a:picLocks noChangeAspect="1" noChangeArrowheads="1"/>
                    </pic:cNvPicPr>
                  </pic:nvPicPr>
                  <pic:blipFill>
                    <a:blip r:embed="rId49" cstate="print"/>
                    <a:stretch>
                      <a:fillRect/>
                    </a:stretch>
                  </pic:blipFill>
                  <pic:spPr bwMode="auto">
                    <a:xfrm>
                      <a:off x="0" y="0"/>
                      <a:ext cx="2971800" cy="390525"/>
                    </a:xfrm>
                    <a:prstGeom prst="rect">
                      <a:avLst/>
                    </a:prstGeom>
                    <a:noFill/>
                    <a:ln w="9525">
                      <a:noFill/>
                      <a:miter lim="800000"/>
                      <a:headEnd/>
                      <a:tailEnd/>
                    </a:ln>
                  </pic:spPr>
                </pic:pic>
              </a:graphicData>
            </a:graphic>
          </wp:anchor>
        </w:drawing>
      </w:r>
      <w:r w:rsidR="00E62BE3">
        <w:rPr>
          <w:rFonts w:ascii="Calibri" w:eastAsia="Calibri" w:hAnsi="Calibri" w:cs="Times New Roman"/>
          <w:noProof/>
          <w:sz w:val="24"/>
        </w:rPr>
        <w:pict>
          <v:shape id="Text Box 87" o:spid="_x0000_s1067" type="#_x0000_t202" style="position:absolute;left:0;text-align:left;margin-left:361.65pt;margin-top:36.55pt;width:151.45pt;height:26.7pt;z-index:251742208;visibility:visible;mso-position-horizontal-relative:text;mso-position-vertical-relative:text"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" filled="f" stroked="f">
            <v:textbox inset=",7.2pt,,7.2pt">
              <w:txbxContent>
                <w:p w:rsidR="0052170C" w:rsidRPr="007B085D" w:rsidRDefault="0052170C" w:rsidP="007B085D">
                  <w:pPr>
                    <w:ind w:left="0"/>
                    <w:rPr>
                      <w:color w:val="FFFFFF"/>
                      <w:szCs w:val="18"/>
                    </w:rPr>
                  </w:pPr>
                  <w:r>
                    <w:rPr>
                      <w:color w:val="FFFFFF"/>
                      <w:szCs w:val="18"/>
                    </w:rPr>
                    <w:t xml:space="preserve">         </w:t>
                  </w:r>
                  <w:proofErr w:type="spellStart"/>
                  <w:r>
                    <w:rPr>
                      <w:color w:val="FFFFFF"/>
                      <w:szCs w:val="18"/>
                    </w:rPr>
                    <w:t>Amica</w:t>
                  </w:r>
                  <w:proofErr w:type="spellEnd"/>
                  <w:r>
                    <w:rPr>
                      <w:color w:val="FFFFFF"/>
                      <w:szCs w:val="18"/>
                    </w:rPr>
                    <w:t xml:space="preserve"> Travel </w:t>
                  </w:r>
                  <w:proofErr w:type="spellStart"/>
                  <w:proofErr w:type="gramStart"/>
                  <w:r>
                    <w:rPr>
                      <w:color w:val="FFFFFF"/>
                      <w:szCs w:val="18"/>
                    </w:rPr>
                    <w:t>est</w:t>
                  </w:r>
                  <w:proofErr w:type="spellEnd"/>
                  <w:proofErr w:type="gramEnd"/>
                  <w:r>
                    <w:rPr>
                      <w:color w:val="FFFFFF"/>
                      <w:szCs w:val="18"/>
                    </w:rPr>
                    <w:t xml:space="preserve"> </w:t>
                  </w:r>
                  <w:proofErr w:type="spellStart"/>
                  <w:r>
                    <w:rPr>
                      <w:color w:val="FFFFFF"/>
                      <w:szCs w:val="18"/>
                    </w:rPr>
                    <w:t>membre</w:t>
                  </w:r>
                  <w:proofErr w:type="spellEnd"/>
                  <w:r>
                    <w:rPr>
                      <w:color w:val="FFFFFF"/>
                      <w:szCs w:val="18"/>
                    </w:rPr>
                    <w:t xml:space="preserve"> de</w:t>
                  </w:r>
                  <w:r w:rsidRPr="007B085D">
                    <w:rPr>
                      <w:color w:val="FFFFFF"/>
                      <w:szCs w:val="18"/>
                    </w:rPr>
                    <w:t xml:space="preserve"> </w:t>
                  </w:r>
                </w:p>
              </w:txbxContent>
            </v:textbox>
            <w10:wrap type="tight"/>
          </v:shape>
        </w:pict>
      </w:r>
    </w:p>
    <w:sectPr w:rsidR="00CC52A1" w:rsidRPr="00CC52A1" w:rsidSect="00FA26D1">
      <w:headerReference w:type="first" r:id="rId50"/>
      <w:footerReference w:type="first" r:id="rId51"/>
      <w:pgSz w:w="11894" w:h="16819" w:code="9"/>
      <w:pgMar w:top="1440" w:right="850" w:bottom="900" w:left="1166" w:header="144" w:footer="576"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2BE3" w:rsidRDefault="00E62BE3" w:rsidP="00756D7E">
      <w:pPr>
        <w:spacing w:after="0"/>
      </w:pPr>
      <w:r>
        <w:separator/>
      </w:r>
    </w:p>
  </w:endnote>
  <w:endnote w:type="continuationSeparator" w:id="0">
    <w:p w:rsidR="00E62BE3" w:rsidRDefault="00E62BE3" w:rsidP="00756D7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libri Light">
    <w:altName w:val="Calibri"/>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70C" w:rsidRPr="009C4850" w:rsidRDefault="0052170C" w:rsidP="009C4850">
    <w:pPr>
      <w:pStyle w:val="Footer"/>
      <w:ind w:left="0" w:right="-567"/>
      <w:jc w:val="right"/>
      <w:rPr>
        <w:b/>
        <w:color w:val="AC0086"/>
      </w:rPr>
    </w:pPr>
    <w:r>
      <w:rPr>
        <w:noProof/>
      </w:rPr>
      <w:drawing>
        <wp:anchor distT="0" distB="0" distL="114300" distR="114300" simplePos="0" relativeHeight="251650048" behindDoc="1" locked="1" layoutInCell="1" allowOverlap="1">
          <wp:simplePos x="0" y="0"/>
          <wp:positionH relativeFrom="column">
            <wp:posOffset>5353050</wp:posOffset>
          </wp:positionH>
          <wp:positionV relativeFrom="page">
            <wp:posOffset>9925685</wp:posOffset>
          </wp:positionV>
          <wp:extent cx="571500" cy="342900"/>
          <wp:effectExtent l="19050" t="0" r="0" b="0"/>
          <wp:wrapNone/>
          <wp:docPr id="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stretch>
                    <a:fillRect/>
                  </a:stretch>
                </pic:blipFill>
                <pic:spPr bwMode="auto">
                  <a:xfrm>
                    <a:off x="0" y="0"/>
                    <a:ext cx="571500" cy="342900"/>
                  </a:xfrm>
                  <a:prstGeom prst="rect">
                    <a:avLst/>
                  </a:prstGeom>
                  <a:noFill/>
                  <a:ln w="9525">
                    <a:noFill/>
                    <a:miter lim="800000"/>
                    <a:headEnd/>
                    <a:tailEnd/>
                  </a:ln>
                </pic:spPr>
              </pic:pic>
            </a:graphicData>
          </a:graphic>
        </wp:anchor>
      </w:drawing>
    </w:r>
    <w:sdt>
      <w:sdtPr>
        <w:id w:val="-2039038159"/>
        <w:docPartObj>
          <w:docPartGallery w:val="Page Numbers (Bottom of Page)"/>
          <w:docPartUnique/>
        </w:docPartObj>
      </w:sdtPr>
      <w:sdtEndPr>
        <w:rPr>
          <w:b/>
          <w:noProof/>
          <w:color w:val="AC0086"/>
        </w:rPr>
      </w:sdtEndPr>
      <w:sdtContent>
        <w:r w:rsidR="00D8688E" w:rsidRPr="009C4850">
          <w:rPr>
            <w:b/>
            <w:color w:val="AC0086"/>
          </w:rPr>
          <w:fldChar w:fldCharType="begin"/>
        </w:r>
        <w:r w:rsidRPr="009C4850">
          <w:rPr>
            <w:b/>
            <w:color w:val="AC0086"/>
          </w:rPr>
          <w:instrText xml:space="preserve"> PAGE   \* MERGEFORMAT </w:instrText>
        </w:r>
        <w:r w:rsidR="00D8688E" w:rsidRPr="009C4850">
          <w:rPr>
            <w:b/>
            <w:color w:val="AC0086"/>
          </w:rPr>
          <w:fldChar w:fldCharType="separate"/>
        </w:r>
        <w:r w:rsidR="0070495C">
          <w:rPr>
            <w:b/>
            <w:noProof/>
            <w:color w:val="AC0086"/>
          </w:rPr>
          <w:t>4</w:t>
        </w:r>
        <w:r w:rsidR="00D8688E" w:rsidRPr="009C4850">
          <w:rPr>
            <w:b/>
            <w:noProof/>
            <w:color w:val="AC0086"/>
          </w:rPr>
          <w:fldChar w:fldCharType="end"/>
        </w:r>
      </w:sdtContent>
    </w:sdt>
  </w:p>
  <w:p w:rsidR="0052170C" w:rsidRDefault="0052170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70C" w:rsidRDefault="005217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2BE3" w:rsidRDefault="00E62BE3" w:rsidP="00756D7E">
      <w:pPr>
        <w:spacing w:after="0"/>
      </w:pPr>
      <w:r>
        <w:separator/>
      </w:r>
    </w:p>
  </w:footnote>
  <w:footnote w:type="continuationSeparator" w:id="0">
    <w:p w:rsidR="00E62BE3" w:rsidRDefault="00E62BE3" w:rsidP="00756D7E">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70C" w:rsidRDefault="0052170C">
    <w:pPr>
      <w:pStyle w:val="Header"/>
    </w:pPr>
    <w:r>
      <w:rPr>
        <w:noProof/>
      </w:rPr>
      <w:drawing>
        <wp:anchor distT="0" distB="0" distL="114300" distR="114300" simplePos="0" relativeHeight="251649024" behindDoc="1" locked="1" layoutInCell="1" allowOverlap="1">
          <wp:simplePos x="0" y="0"/>
          <wp:positionH relativeFrom="page">
            <wp:align>left</wp:align>
          </wp:positionH>
          <wp:positionV relativeFrom="page">
            <wp:align>top</wp:align>
          </wp:positionV>
          <wp:extent cx="7567920" cy="1044720"/>
          <wp:effectExtent l="0" t="0" r="0" b="3175"/>
          <wp:wrapNone/>
          <wp:docPr id="32" name="Picture 21" descr="Description: HEADER_petit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HEADER_petit copy"/>
                  <pic:cNvPicPr>
                    <a:picLocks noChangeAspect="1" noChangeArrowheads="1"/>
                  </pic:cNvPicPr>
                </pic:nvPicPr>
                <pic:blipFill>
                  <a:blip r:embed="rId1"/>
                  <a:srcRect b="38243"/>
                  <a:stretch>
                    <a:fillRect/>
                  </a:stretch>
                </pic:blipFill>
                <pic:spPr bwMode="auto">
                  <a:xfrm>
                    <a:off x="0" y="0"/>
                    <a:ext cx="7567920" cy="104472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70C" w:rsidRDefault="0052170C">
    <w:pPr>
      <w:pStyle w:val="Header"/>
    </w:pPr>
    <w:r w:rsidRPr="00EE3907">
      <w:rPr>
        <w:noProof/>
      </w:rPr>
      <w:drawing>
        <wp:anchor distT="0" distB="0" distL="114300" distR="114300" simplePos="0" relativeHeight="251672576" behindDoc="1" locked="0" layoutInCell="1" allowOverlap="1">
          <wp:simplePos x="0" y="0"/>
          <wp:positionH relativeFrom="column">
            <wp:posOffset>-914097</wp:posOffset>
          </wp:positionH>
          <wp:positionV relativeFrom="paragraph">
            <wp:posOffset>-466725</wp:posOffset>
          </wp:positionV>
          <wp:extent cx="7591101" cy="10734675"/>
          <wp:effectExtent l="0" t="0" r="0" b="0"/>
          <wp:wrapNone/>
          <wp:docPr id="11" name="Picture 68"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ong-593.jpg"/>
                  <pic:cNvPicPr/>
                </pic:nvPicPr>
                <pic:blipFill>
                  <a:blip r:embed="rId1"/>
                  <a:stretch>
                    <a:fillRect/>
                  </a:stretch>
                </pic:blipFill>
                <pic:spPr bwMode="auto">
                  <a:xfrm>
                    <a:off x="0" y="0"/>
                    <a:ext cx="7591101" cy="10734675"/>
                  </a:xfrm>
                  <a:prstGeom prst="rect">
                    <a:avLst/>
                  </a:prstGeom>
                  <a:ln>
                    <a:noFill/>
                  </a:ln>
                  <a:extLst>
                    <a:ext uri="{53640926-AAD7-44D8-BBD7-CCE9431645EC}">
                      <a14:shadowObscured xmlns:a14="http://schemas.microsoft.com/office/drawing/2010/main"/>
                    </a:ext>
                  </a:extLst>
                </pic:spPr>
              </pic:pic>
            </a:graphicData>
          </a:graphic>
        </wp:anchor>
      </w:drawing>
    </w:r>
    <w:r w:rsidR="00E62BE3">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2055" type="#_x0000_t75" alt="Description: HEADER_couv" style="position:absolute;left:0;text-align:left;margin-left:-1in;margin-top:-36pt;width:597.95pt;height:133.7pt;z-index:251670528;visibility:visible;mso-position-horizontal-relative:text;mso-position-vertical-relative:text"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wfXPDAAAA2wAAAA8AAABkcnMvZG93bnJldi54bWxEj0uLwkAQhO/C/oehF7ytE1+LRkfxgaCI&#10;h40ePDaZNglmekJm1PjvHWHBY1FVX1HTeWNKcafaFZYVdDsRCOLU6oIzBafj5mcEwnlkjaVlUvAk&#10;B/PZV2uKsbYP/qN74jMRIOxiVJB7X8VSujQng65jK+LgXWxt0AdZZ1LX+AhwU8peFP1KgwWHhRwr&#10;WuWUXpObUZCed6Mo2a95uGz8cdA/XMaHUirV/m4WExCeGv8J/7e3WkF/CO8v4QfI2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7B9c8MAAADbAAAADwAAAAAAAAAAAAAAAACf&#10;AgAAZHJzL2Rvd25yZXYueG1sUEsFBgAAAAAEAAQA9wAAAI8DAAAAAA==&#10;">
          <v:imagedata r:id="rId2" o:title=" HEADER_couv"/>
          <v:path arrowok="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70C" w:rsidRPr="00020A43" w:rsidRDefault="0052170C">
    <w:pPr>
      <w:pStyle w:val="Header"/>
    </w:pPr>
    <w:r>
      <w:rPr>
        <w:noProof/>
      </w:rPr>
      <w:drawing>
        <wp:anchor distT="0" distB="0" distL="114300" distR="114300" simplePos="0" relativeHeight="251679744" behindDoc="1" locked="0" layoutInCell="1" allowOverlap="1">
          <wp:simplePos x="0" y="0"/>
          <wp:positionH relativeFrom="column">
            <wp:posOffset>-768984</wp:posOffset>
          </wp:positionH>
          <wp:positionV relativeFrom="paragraph">
            <wp:posOffset>-91440</wp:posOffset>
          </wp:positionV>
          <wp:extent cx="7696200" cy="4495800"/>
          <wp:effectExtent l="0" t="0" r="0" b="0"/>
          <wp:wrapNone/>
          <wp:docPr id="43" name="Picture 42" descr="$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 Trang harbor_pr-devis3.jpg"/>
                  <pic:cNvPicPr/>
                </pic:nvPicPr>
                <pic:blipFill>
                  <a:blip r:embed="rId1"/>
                  <a:stretch>
                    <a:fillRect/>
                  </a:stretch>
                </pic:blipFill>
                <pic:spPr>
                  <a:xfrm>
                    <a:off x="0" y="0"/>
                    <a:ext cx="7696200" cy="4495800"/>
                  </a:xfrm>
                  <a:prstGeom prst="rect">
                    <a:avLst/>
                  </a:prstGeom>
                </pic:spPr>
              </pic:pic>
            </a:graphicData>
          </a:graphic>
        </wp:anchor>
      </w:drawing>
    </w:r>
    <w:r w:rsidR="00E62BE3">
      <w:rPr>
        <w:noProof/>
      </w:rPr>
      <w:pict>
        <v:shapetype id="_x0000_t202" coordsize="21600,21600" o:spt="202" path="m,l,21600r21600,l21600,xe">
          <v:stroke joinstyle="miter"/>
          <v:path gradientshapeok="t" o:connecttype="rect"/>
        </v:shapetype>
        <v:shape id="Text Box 38" o:spid="_x0000_s2057" type="#_x0000_t202" style="position:absolute;left:0;text-align:left;margin-left:3.1pt;margin-top:313.7pt;width:192.6pt;height:36pt;z-index:251678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" filled="f" stroked="f">
          <v:textbox inset=",7.2pt,,7.2pt">
            <w:txbxContent>
              <w:p w:rsidR="0052170C" w:rsidRPr="0086126C" w:rsidRDefault="0052170C" w:rsidP="004C4471">
                <w:pPr>
                  <w:rPr>
                    <w:color w:val="FFFFFF"/>
                    <w:szCs w:val="18"/>
                    <w:lang w:val="fr-FR"/>
                  </w:rPr>
                </w:pPr>
                <w:proofErr w:type="gramStart"/>
                <w:r w:rsidRPr="0086126C">
                  <w:rPr>
                    <w:color w:val="FFFFFF"/>
                    <w:szCs w:val="18"/>
                    <w:lang w:val="fr-FR"/>
                  </w:rPr>
                  <w:t>vous</w:t>
                </w:r>
                <w:proofErr w:type="gramEnd"/>
                <w:r w:rsidRPr="0086126C">
                  <w:rPr>
                    <w:color w:val="FFFFFF"/>
                    <w:szCs w:val="18"/>
                    <w:lang w:val="fr-FR"/>
                  </w:rPr>
                  <w:t xml:space="preserve"> souhaite un excellent voyage !</w:t>
                </w:r>
              </w:p>
            </w:txbxContent>
          </v:textbox>
        </v:shape>
      </w:pict>
    </w:r>
    <w:r w:rsidRPr="00084A30">
      <w:rPr>
        <w:noProof/>
      </w:rPr>
      <w:drawing>
        <wp:anchor distT="0" distB="0" distL="114300" distR="114300" simplePos="0" relativeHeight="251677696" behindDoc="0" locked="0" layoutInCell="1" allowOverlap="1">
          <wp:simplePos x="0" y="0"/>
          <wp:positionH relativeFrom="column">
            <wp:posOffset>-444196</wp:posOffset>
          </wp:positionH>
          <wp:positionV relativeFrom="paragraph">
            <wp:posOffset>3076763</wp:posOffset>
          </wp:positionV>
          <wp:extent cx="1738648" cy="1043189"/>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logo-amica_tout_blanc"/>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737995" cy="104394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85388183">
    <w:multiLevelType w:val="hybridMultilevel"/>
    <w:lvl w:ilvl="0" w:tplc="8246856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0">
    <w:nsid w:val="092D2409"/>
    <w:multiLevelType w:val="multilevel"/>
    <w:tmpl w:val="483A2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8D400C"/>
    <w:multiLevelType w:val="multilevel"/>
    <w:tmpl w:val="FB4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C763FB"/>
    <w:multiLevelType w:val="multilevel"/>
    <w:tmpl w:val="FB4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2D6E08"/>
    <w:multiLevelType w:val="multilevel"/>
    <w:tmpl w:val="CD527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2D6079"/>
    <w:multiLevelType w:val="hybridMultilevel"/>
    <w:tmpl w:val="E2FA3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B24935"/>
    <w:multiLevelType w:val="multilevel"/>
    <w:tmpl w:val="8D1E2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1BD536D"/>
    <w:multiLevelType w:val="multilevel"/>
    <w:tmpl w:val="92042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C5C4C00"/>
    <w:multiLevelType w:val="multilevel"/>
    <w:tmpl w:val="C93E0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F8E6248"/>
    <w:multiLevelType w:val="multilevel"/>
    <w:tmpl w:val="8452E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50D4D87"/>
    <w:multiLevelType w:val="multilevel"/>
    <w:tmpl w:val="02D06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93E1A20"/>
    <w:multiLevelType w:val="multilevel"/>
    <w:tmpl w:val="0348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B9C77AC"/>
    <w:multiLevelType w:val="multilevel"/>
    <w:tmpl w:val="C6426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2E72D87"/>
    <w:multiLevelType w:val="multilevel"/>
    <w:tmpl w:val="88F6A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9AA2B08"/>
    <w:multiLevelType w:val="multilevel"/>
    <w:tmpl w:val="246A5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0C53CF2"/>
    <w:multiLevelType w:val="multilevel"/>
    <w:tmpl w:val="FB4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9204CAE"/>
    <w:multiLevelType w:val="multilevel"/>
    <w:tmpl w:val="C4603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D6163D4"/>
    <w:multiLevelType w:val="multilevel"/>
    <w:tmpl w:val="FB4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25A4871"/>
    <w:multiLevelType w:val="multilevel"/>
    <w:tmpl w:val="D02E0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9063B12"/>
    <w:multiLevelType w:val="multilevel"/>
    <w:tmpl w:val="DD8C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C046949"/>
    <w:multiLevelType w:val="multilevel"/>
    <w:tmpl w:val="C33A0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DB8462C"/>
    <w:multiLevelType w:val="multilevel"/>
    <w:tmpl w:val="AA087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DC53CBE"/>
    <w:multiLevelType w:val="multilevel"/>
    <w:tmpl w:val="FB4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7"/>
  </w:num>
  <w:num w:numId="3">
    <w:abstractNumId w:val="5"/>
  </w:num>
  <w:num w:numId="4">
    <w:abstractNumId w:val="18"/>
  </w:num>
  <w:num w:numId="5">
    <w:abstractNumId w:val="9"/>
  </w:num>
  <w:num w:numId="6">
    <w:abstractNumId w:val="4"/>
  </w:num>
  <w:num w:numId="7">
    <w:abstractNumId w:val="21"/>
  </w:num>
  <w:num w:numId="8">
    <w:abstractNumId w:val="15"/>
  </w:num>
  <w:num w:numId="9">
    <w:abstractNumId w:val="12"/>
  </w:num>
  <w:num w:numId="10">
    <w:abstractNumId w:val="19"/>
  </w:num>
  <w:num w:numId="11">
    <w:abstractNumId w:val="20"/>
  </w:num>
  <w:num w:numId="12">
    <w:abstractNumId w:val="13"/>
  </w:num>
  <w:num w:numId="13">
    <w:abstractNumId w:val="17"/>
  </w:num>
  <w:num w:numId="14">
    <w:abstractNumId w:val="2"/>
  </w:num>
  <w:num w:numId="15">
    <w:abstractNumId w:val="16"/>
  </w:num>
  <w:num w:numId="16">
    <w:abstractNumId w:val="1"/>
  </w:num>
  <w:num w:numId="17">
    <w:abstractNumId w:val="14"/>
  </w:num>
  <w:num w:numId="18">
    <w:abstractNumId w:val="8"/>
  </w:num>
  <w:num w:numId="19">
    <w:abstractNumId w:val="6"/>
  </w:num>
  <w:num w:numId="20">
    <w:abstractNumId w:val="11"/>
  </w:num>
  <w:num w:numId="21">
    <w:abstractNumId w:val="10"/>
  </w:num>
  <w:num w:numId="22">
    <w:abstractNumId w:val="3"/>
  </w:num>
  <w:num w:numId="85388183">
    <w:abstractNumId w:val="853881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73FE7"/>
    <w:rsid w:val="0001097F"/>
    <w:rsid w:val="00013EE6"/>
    <w:rsid w:val="000141D0"/>
    <w:rsid w:val="00040FD9"/>
    <w:rsid w:val="00044BD0"/>
    <w:rsid w:val="000536D4"/>
    <w:rsid w:val="0006788D"/>
    <w:rsid w:val="00084A30"/>
    <w:rsid w:val="0009104B"/>
    <w:rsid w:val="000A790C"/>
    <w:rsid w:val="000B75A8"/>
    <w:rsid w:val="000E003D"/>
    <w:rsid w:val="000E09FA"/>
    <w:rsid w:val="000F28BC"/>
    <w:rsid w:val="000F44A4"/>
    <w:rsid w:val="001753BD"/>
    <w:rsid w:val="0018773F"/>
    <w:rsid w:val="00196584"/>
    <w:rsid w:val="001A0402"/>
    <w:rsid w:val="001A769F"/>
    <w:rsid w:val="001C05DD"/>
    <w:rsid w:val="001D4D7E"/>
    <w:rsid w:val="001D7BCA"/>
    <w:rsid w:val="001E7ABE"/>
    <w:rsid w:val="001F6628"/>
    <w:rsid w:val="002105B9"/>
    <w:rsid w:val="002369D4"/>
    <w:rsid w:val="00245490"/>
    <w:rsid w:val="002607B4"/>
    <w:rsid w:val="00260B69"/>
    <w:rsid w:val="00273471"/>
    <w:rsid w:val="00273FE7"/>
    <w:rsid w:val="002768AC"/>
    <w:rsid w:val="00280919"/>
    <w:rsid w:val="002B5C3E"/>
    <w:rsid w:val="002C20CE"/>
    <w:rsid w:val="002D4FBA"/>
    <w:rsid w:val="002E1C3B"/>
    <w:rsid w:val="002E7C9F"/>
    <w:rsid w:val="002F1D40"/>
    <w:rsid w:val="003075AD"/>
    <w:rsid w:val="00311755"/>
    <w:rsid w:val="00311BD6"/>
    <w:rsid w:val="0031251E"/>
    <w:rsid w:val="0033457F"/>
    <w:rsid w:val="00353E73"/>
    <w:rsid w:val="00357F3A"/>
    <w:rsid w:val="00364F57"/>
    <w:rsid w:val="0037081A"/>
    <w:rsid w:val="00387BBB"/>
    <w:rsid w:val="00394C3F"/>
    <w:rsid w:val="003F4B58"/>
    <w:rsid w:val="003F7BCC"/>
    <w:rsid w:val="00405E83"/>
    <w:rsid w:val="004175C4"/>
    <w:rsid w:val="00433AAC"/>
    <w:rsid w:val="004422E6"/>
    <w:rsid w:val="00450E39"/>
    <w:rsid w:val="004944E8"/>
    <w:rsid w:val="004A327E"/>
    <w:rsid w:val="004C176D"/>
    <w:rsid w:val="004C2AF5"/>
    <w:rsid w:val="004C4471"/>
    <w:rsid w:val="004E12B9"/>
    <w:rsid w:val="004F31B9"/>
    <w:rsid w:val="0052170C"/>
    <w:rsid w:val="00532FAE"/>
    <w:rsid w:val="005437D4"/>
    <w:rsid w:val="00563E75"/>
    <w:rsid w:val="00583914"/>
    <w:rsid w:val="005911F0"/>
    <w:rsid w:val="005B78AD"/>
    <w:rsid w:val="005C1171"/>
    <w:rsid w:val="005D0E16"/>
    <w:rsid w:val="005D563E"/>
    <w:rsid w:val="005F0A4F"/>
    <w:rsid w:val="005F676B"/>
    <w:rsid w:val="00611064"/>
    <w:rsid w:val="00621B87"/>
    <w:rsid w:val="00622B68"/>
    <w:rsid w:val="0065407C"/>
    <w:rsid w:val="00664086"/>
    <w:rsid w:val="00665245"/>
    <w:rsid w:val="006946E7"/>
    <w:rsid w:val="00697D76"/>
    <w:rsid w:val="006A1457"/>
    <w:rsid w:val="006A61A9"/>
    <w:rsid w:val="006D5D85"/>
    <w:rsid w:val="006F75CD"/>
    <w:rsid w:val="0070495C"/>
    <w:rsid w:val="00716627"/>
    <w:rsid w:val="007209B5"/>
    <w:rsid w:val="007241AC"/>
    <w:rsid w:val="00733CDF"/>
    <w:rsid w:val="00746DE8"/>
    <w:rsid w:val="00751542"/>
    <w:rsid w:val="00756D7E"/>
    <w:rsid w:val="00767DAD"/>
    <w:rsid w:val="00780724"/>
    <w:rsid w:val="00782899"/>
    <w:rsid w:val="00796AB4"/>
    <w:rsid w:val="007A141A"/>
    <w:rsid w:val="007A1E71"/>
    <w:rsid w:val="007A3BB4"/>
    <w:rsid w:val="007B085D"/>
    <w:rsid w:val="007C4985"/>
    <w:rsid w:val="007C588A"/>
    <w:rsid w:val="007E6231"/>
    <w:rsid w:val="007E66CA"/>
    <w:rsid w:val="0080362C"/>
    <w:rsid w:val="008139FE"/>
    <w:rsid w:val="008203C6"/>
    <w:rsid w:val="0082118C"/>
    <w:rsid w:val="00824128"/>
    <w:rsid w:val="00840169"/>
    <w:rsid w:val="0084635B"/>
    <w:rsid w:val="008714EF"/>
    <w:rsid w:val="00873A15"/>
    <w:rsid w:val="00892FF3"/>
    <w:rsid w:val="0089446F"/>
    <w:rsid w:val="008B3499"/>
    <w:rsid w:val="008C4A2E"/>
    <w:rsid w:val="0090699B"/>
    <w:rsid w:val="0091163C"/>
    <w:rsid w:val="00923B4D"/>
    <w:rsid w:val="00926BA1"/>
    <w:rsid w:val="00933C18"/>
    <w:rsid w:val="00935592"/>
    <w:rsid w:val="00937206"/>
    <w:rsid w:val="00996069"/>
    <w:rsid w:val="009C30C7"/>
    <w:rsid w:val="009C4850"/>
    <w:rsid w:val="009D24AB"/>
    <w:rsid w:val="009D28CF"/>
    <w:rsid w:val="009D3226"/>
    <w:rsid w:val="00A014E8"/>
    <w:rsid w:val="00A10AB8"/>
    <w:rsid w:val="00A21B0B"/>
    <w:rsid w:val="00A27C2D"/>
    <w:rsid w:val="00A367DB"/>
    <w:rsid w:val="00A37E29"/>
    <w:rsid w:val="00A559DE"/>
    <w:rsid w:val="00A72DDC"/>
    <w:rsid w:val="00A93C49"/>
    <w:rsid w:val="00A9459B"/>
    <w:rsid w:val="00AB2ED6"/>
    <w:rsid w:val="00AC059C"/>
    <w:rsid w:val="00AC3A13"/>
    <w:rsid w:val="00AC402F"/>
    <w:rsid w:val="00AD157D"/>
    <w:rsid w:val="00AD1EB3"/>
    <w:rsid w:val="00AD2BE3"/>
    <w:rsid w:val="00AD6BDA"/>
    <w:rsid w:val="00AE116E"/>
    <w:rsid w:val="00B4259B"/>
    <w:rsid w:val="00B45EBD"/>
    <w:rsid w:val="00B720EB"/>
    <w:rsid w:val="00B8377D"/>
    <w:rsid w:val="00B9335E"/>
    <w:rsid w:val="00BD3B21"/>
    <w:rsid w:val="00BF151D"/>
    <w:rsid w:val="00BF2285"/>
    <w:rsid w:val="00BF58CA"/>
    <w:rsid w:val="00C0367D"/>
    <w:rsid w:val="00C048EB"/>
    <w:rsid w:val="00C04B36"/>
    <w:rsid w:val="00C05AE6"/>
    <w:rsid w:val="00C47458"/>
    <w:rsid w:val="00C47FD5"/>
    <w:rsid w:val="00C5035C"/>
    <w:rsid w:val="00C71464"/>
    <w:rsid w:val="00C83634"/>
    <w:rsid w:val="00C924C0"/>
    <w:rsid w:val="00C94183"/>
    <w:rsid w:val="00CA14AE"/>
    <w:rsid w:val="00CA3F6F"/>
    <w:rsid w:val="00CC52A1"/>
    <w:rsid w:val="00CC75E0"/>
    <w:rsid w:val="00CD0AEF"/>
    <w:rsid w:val="00CD1B9E"/>
    <w:rsid w:val="00CE6E2F"/>
    <w:rsid w:val="00CF5C36"/>
    <w:rsid w:val="00D000E2"/>
    <w:rsid w:val="00D13D0F"/>
    <w:rsid w:val="00D22D2B"/>
    <w:rsid w:val="00D33D17"/>
    <w:rsid w:val="00D5386E"/>
    <w:rsid w:val="00D73742"/>
    <w:rsid w:val="00D745A3"/>
    <w:rsid w:val="00D81954"/>
    <w:rsid w:val="00D862F3"/>
    <w:rsid w:val="00D8688E"/>
    <w:rsid w:val="00DA5BD0"/>
    <w:rsid w:val="00DB66A4"/>
    <w:rsid w:val="00DB72FD"/>
    <w:rsid w:val="00DC235A"/>
    <w:rsid w:val="00DD187D"/>
    <w:rsid w:val="00DD2BFF"/>
    <w:rsid w:val="00DE7405"/>
    <w:rsid w:val="00DF2B96"/>
    <w:rsid w:val="00E322F9"/>
    <w:rsid w:val="00E32303"/>
    <w:rsid w:val="00E35BBA"/>
    <w:rsid w:val="00E43D84"/>
    <w:rsid w:val="00E51594"/>
    <w:rsid w:val="00E62BE3"/>
    <w:rsid w:val="00E65CE6"/>
    <w:rsid w:val="00E76052"/>
    <w:rsid w:val="00E842EE"/>
    <w:rsid w:val="00E87FB1"/>
    <w:rsid w:val="00E91481"/>
    <w:rsid w:val="00E9267D"/>
    <w:rsid w:val="00EA18D6"/>
    <w:rsid w:val="00EA52BD"/>
    <w:rsid w:val="00EB25D2"/>
    <w:rsid w:val="00EC0440"/>
    <w:rsid w:val="00EE257B"/>
    <w:rsid w:val="00EE377E"/>
    <w:rsid w:val="00EE3842"/>
    <w:rsid w:val="00EE3907"/>
    <w:rsid w:val="00EF19DF"/>
    <w:rsid w:val="00F07CAB"/>
    <w:rsid w:val="00F42154"/>
    <w:rsid w:val="00F42677"/>
    <w:rsid w:val="00F4574B"/>
    <w:rsid w:val="00F50EF5"/>
    <w:rsid w:val="00F71636"/>
    <w:rsid w:val="00F77B71"/>
    <w:rsid w:val="00F97DDF"/>
    <w:rsid w:val="00FA1A12"/>
    <w:rsid w:val="00FA26D1"/>
    <w:rsid w:val="00FC3A91"/>
    <w:rsid w:val="00FC4ECC"/>
    <w:rsid w:val="00FE45FF"/>
    <w:rsid w:val="00FF2F8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2AF5"/>
    <w:pPr>
      <w:spacing w:after="120" w:line="240" w:lineRule="auto"/>
      <w:ind w:left="454"/>
    </w:pPr>
    <w:rPr>
      <w:sz w:val="18"/>
    </w:rPr>
  </w:style>
  <w:style w:type="paragraph" w:styleId="Heading1">
    <w:name w:val="heading 1"/>
    <w:basedOn w:val="Normal"/>
    <w:next w:val="Normal"/>
    <w:link w:val="Heading1Char"/>
    <w:autoRedefine/>
    <w:uiPriority w:val="9"/>
    <w:qFormat/>
    <w:rsid w:val="002D4FBA"/>
    <w:pPr>
      <w:keepNext/>
      <w:keepLines/>
      <w:spacing w:before="8520" w:after="0"/>
      <w:ind w:left="2552"/>
      <w:outlineLvl w:val="0"/>
    </w:pPr>
    <w:rPr>
      <w:rFonts w:eastAsiaTheme="majorEastAsia" w:cstheme="majorBidi"/>
      <w:b/>
      <w:color w:val="8A006C"/>
      <w:sz w:val="48"/>
      <w:szCs w:val="32"/>
    </w:rPr>
  </w:style>
  <w:style w:type="paragraph" w:styleId="Heading2">
    <w:name w:val="heading 2"/>
    <w:basedOn w:val="Normal"/>
    <w:next w:val="Normal"/>
    <w:link w:val="Heading2Char"/>
    <w:autoRedefine/>
    <w:uiPriority w:val="9"/>
    <w:unhideWhenUsed/>
    <w:qFormat/>
    <w:rsid w:val="003F4B58"/>
    <w:pPr>
      <w:pageBreakBefore/>
      <w:widowControl w:val="0"/>
      <w:ind w:left="0"/>
      <w:outlineLvl w:val="1"/>
    </w:pPr>
    <w:rPr>
      <w:rFonts w:eastAsiaTheme="majorEastAsia" w:cstheme="majorBidi"/>
      <w:b/>
      <w:color w:val="A00D80"/>
      <w:sz w:val="40"/>
      <w:szCs w:val="26"/>
    </w:rPr>
  </w:style>
  <w:style w:type="paragraph" w:styleId="Heading3">
    <w:name w:val="heading 3"/>
    <w:basedOn w:val="Normal"/>
    <w:next w:val="Normal"/>
    <w:link w:val="Heading3Char"/>
    <w:autoRedefine/>
    <w:uiPriority w:val="9"/>
    <w:unhideWhenUsed/>
    <w:qFormat/>
    <w:rsid w:val="00D862F3"/>
    <w:pPr>
      <w:keepNext/>
      <w:keepLines/>
      <w:spacing w:after="240"/>
      <w:ind w:left="0"/>
      <w:outlineLvl w:val="2"/>
    </w:pPr>
    <w:rPr>
      <w:rFonts w:eastAsiaTheme="majorEastAsia" w:cstheme="majorBidi"/>
      <w:b/>
      <w:color w:val="AC0086"/>
      <w:sz w:val="24"/>
      <w:szCs w:val="24"/>
    </w:rPr>
  </w:style>
  <w:style w:type="paragraph" w:styleId="Heading4">
    <w:name w:val="heading 4"/>
    <w:basedOn w:val="Normal"/>
    <w:next w:val="Normal"/>
    <w:link w:val="Heading4Char"/>
    <w:autoRedefine/>
    <w:uiPriority w:val="9"/>
    <w:qFormat/>
    <w:rsid w:val="00273471"/>
    <w:pPr>
      <w:keepNext/>
      <w:keepLines/>
      <w:widowControl w:val="0"/>
      <w:spacing w:before="240" w:after="240"/>
      <w:ind w:left="0"/>
      <w:outlineLvl w:val="3"/>
    </w:pPr>
    <w:rPr>
      <w:rFonts w:eastAsia="MS Gothic"/>
      <w:b/>
      <w:bCs/>
      <w:iCs/>
      <w:color w:val="AC0086"/>
      <w:sz w:val="24"/>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uiPriority w:val="9"/>
    <w:rsid w:val="00273471"/>
    <w:rPr>
      <w:rFonts w:eastAsia="MS Gothic"/>
      <w:b/>
      <w:bCs/>
      <w:iCs/>
      <w:color w:val="AC0086"/>
      <w:sz w:val="24"/>
      <w:szCs w:val="18"/>
    </w:rPr>
  </w:style>
  <w:style w:type="character" w:customStyle="1" w:styleId="Heading1Char">
    <w:name w:val="Heading 1 Char"/>
    <w:basedOn w:val="DefaultParagraphFont"/>
    <w:link w:val="Heading1"/>
    <w:uiPriority w:val="9"/>
    <w:rsid w:val="002D4FBA"/>
    <w:rPr>
      <w:rFonts w:eastAsiaTheme="majorEastAsia" w:cstheme="majorBidi"/>
      <w:b/>
      <w:color w:val="8A006C"/>
      <w:sz w:val="48"/>
      <w:szCs w:val="32"/>
    </w:rPr>
  </w:style>
  <w:style w:type="paragraph" w:customStyle="1" w:styleId="Devis-Number">
    <w:name w:val="Devis-Number"/>
    <w:basedOn w:val="Normal"/>
    <w:link w:val="Devis-NumberChar"/>
    <w:autoRedefine/>
    <w:qFormat/>
    <w:rsid w:val="002D4FBA"/>
    <w:pPr>
      <w:spacing w:after="360"/>
      <w:ind w:left="2552"/>
    </w:pPr>
    <w:rPr>
      <w:rFonts w:ascii="Calibri" w:hAnsi="Calibri"/>
      <w:b/>
      <w:color w:val="8A006C"/>
      <w:sz w:val="28"/>
    </w:rPr>
  </w:style>
  <w:style w:type="paragraph" w:customStyle="1" w:styleId="Tour-Pax">
    <w:name w:val="Tour-Pax"/>
    <w:basedOn w:val="Devis-Number"/>
    <w:link w:val="Tour-PaxChar"/>
    <w:autoRedefine/>
    <w:qFormat/>
    <w:rsid w:val="00273FE7"/>
    <w:pPr>
      <w:spacing w:after="0"/>
    </w:pPr>
    <w:rPr>
      <w:color w:val="FFFFFF" w:themeColor="background1"/>
      <w:sz w:val="22"/>
    </w:rPr>
  </w:style>
  <w:style w:type="character" w:customStyle="1" w:styleId="Devis-NumberChar">
    <w:name w:val="Devis-Number Char"/>
    <w:basedOn w:val="DefaultParagraphFont"/>
    <w:link w:val="Devis-Number"/>
    <w:rsid w:val="002D4FBA"/>
    <w:rPr>
      <w:rFonts w:ascii="Calibri" w:hAnsi="Calibri"/>
      <w:b/>
      <w:color w:val="8A006C"/>
      <w:sz w:val="28"/>
    </w:rPr>
  </w:style>
  <w:style w:type="paragraph" w:customStyle="1" w:styleId="Tour-Days">
    <w:name w:val="Tour-Days"/>
    <w:basedOn w:val="Normal"/>
    <w:link w:val="Tour-DaysChar"/>
    <w:autoRedefine/>
    <w:qFormat/>
    <w:rsid w:val="002D4FBA"/>
    <w:pPr>
      <w:spacing w:after="360"/>
      <w:ind w:left="2552"/>
    </w:pPr>
    <w:rPr>
      <w:color w:val="FFFFFF" w:themeColor="background1"/>
    </w:rPr>
  </w:style>
  <w:style w:type="character" w:customStyle="1" w:styleId="Tour-PaxChar">
    <w:name w:val="Tour-Pax Char"/>
    <w:basedOn w:val="Devis-NumberChar"/>
    <w:link w:val="Tour-Pax"/>
    <w:rsid w:val="00273FE7"/>
    <w:rPr>
      <w:rFonts w:ascii="Calibri" w:hAnsi="Calibri"/>
      <w:b/>
      <w:color w:val="FFFFFF" w:themeColor="background1"/>
      <w:sz w:val="28"/>
    </w:rPr>
  </w:style>
  <w:style w:type="paragraph" w:customStyle="1" w:styleId="Tour-Points-Header">
    <w:name w:val="Tour-Points-Header"/>
    <w:basedOn w:val="Devis-Number"/>
    <w:link w:val="Tour-Points-HeaderChar"/>
    <w:autoRedefine/>
    <w:qFormat/>
    <w:rsid w:val="00756D7E"/>
    <w:pPr>
      <w:spacing w:after="0"/>
    </w:pPr>
    <w:rPr>
      <w:sz w:val="32"/>
    </w:rPr>
  </w:style>
  <w:style w:type="character" w:customStyle="1" w:styleId="Tour-DaysChar">
    <w:name w:val="Tour-Days Char"/>
    <w:basedOn w:val="DefaultParagraphFont"/>
    <w:link w:val="Tour-Days"/>
    <w:rsid w:val="002D4FBA"/>
    <w:rPr>
      <w:color w:val="FFFFFF" w:themeColor="background1"/>
      <w:sz w:val="18"/>
    </w:rPr>
  </w:style>
  <w:style w:type="paragraph" w:customStyle="1" w:styleId="Tour-Points-Text">
    <w:name w:val="Tour-Points-Text"/>
    <w:basedOn w:val="Normal"/>
    <w:link w:val="Tour-Points-TextChar"/>
    <w:autoRedefine/>
    <w:qFormat/>
    <w:rsid w:val="002D4FBA"/>
    <w:pPr>
      <w:spacing w:after="0"/>
      <w:ind w:left="2552"/>
    </w:pPr>
    <w:rPr>
      <w:sz w:val="22"/>
      <w:lang w:val="fr-FR"/>
    </w:rPr>
  </w:style>
  <w:style w:type="character" w:customStyle="1" w:styleId="Tour-Points-HeaderChar">
    <w:name w:val="Tour-Points-Header Char"/>
    <w:basedOn w:val="Devis-NumberChar"/>
    <w:link w:val="Tour-Points-Header"/>
    <w:rsid w:val="00756D7E"/>
    <w:rPr>
      <w:rFonts w:ascii="Calibri" w:hAnsi="Calibri"/>
      <w:b/>
      <w:color w:val="AC0086"/>
      <w:sz w:val="32"/>
    </w:rPr>
  </w:style>
  <w:style w:type="paragraph" w:styleId="Header">
    <w:name w:val="header"/>
    <w:basedOn w:val="Normal"/>
    <w:link w:val="HeaderChar"/>
    <w:uiPriority w:val="99"/>
    <w:unhideWhenUsed/>
    <w:rsid w:val="00756D7E"/>
    <w:pPr>
      <w:tabs>
        <w:tab w:val="center" w:pos="4680"/>
        <w:tab w:val="right" w:pos="9360"/>
      </w:tabs>
      <w:spacing w:after="0"/>
    </w:pPr>
  </w:style>
  <w:style w:type="character" w:customStyle="1" w:styleId="Tour-Points-TextChar">
    <w:name w:val="Tour-Points-Text Char"/>
    <w:basedOn w:val="DefaultParagraphFont"/>
    <w:link w:val="Tour-Points-Text"/>
    <w:rsid w:val="002D4FBA"/>
    <w:rPr>
      <w:lang w:val="fr-FR"/>
    </w:rPr>
  </w:style>
  <w:style w:type="character" w:customStyle="1" w:styleId="HeaderChar">
    <w:name w:val="Header Char"/>
    <w:basedOn w:val="DefaultParagraphFont"/>
    <w:link w:val="Header"/>
    <w:uiPriority w:val="99"/>
    <w:rsid w:val="00756D7E"/>
    <w:rPr>
      <w:sz w:val="18"/>
    </w:rPr>
  </w:style>
  <w:style w:type="paragraph" w:styleId="Footer">
    <w:name w:val="footer"/>
    <w:basedOn w:val="Normal"/>
    <w:link w:val="FooterChar"/>
    <w:uiPriority w:val="99"/>
    <w:unhideWhenUsed/>
    <w:rsid w:val="00756D7E"/>
    <w:pPr>
      <w:tabs>
        <w:tab w:val="center" w:pos="4680"/>
        <w:tab w:val="right" w:pos="9360"/>
      </w:tabs>
      <w:spacing w:after="0"/>
    </w:pPr>
  </w:style>
  <w:style w:type="character" w:customStyle="1" w:styleId="FooterChar">
    <w:name w:val="Footer Char"/>
    <w:basedOn w:val="DefaultParagraphFont"/>
    <w:link w:val="Footer"/>
    <w:uiPriority w:val="99"/>
    <w:rsid w:val="00756D7E"/>
    <w:rPr>
      <w:sz w:val="18"/>
    </w:rPr>
  </w:style>
  <w:style w:type="character" w:customStyle="1" w:styleId="Heading2Char">
    <w:name w:val="Heading 2 Char"/>
    <w:basedOn w:val="DefaultParagraphFont"/>
    <w:link w:val="Heading2"/>
    <w:uiPriority w:val="9"/>
    <w:rsid w:val="003F4B58"/>
    <w:rPr>
      <w:rFonts w:eastAsiaTheme="majorEastAsia" w:cstheme="majorBidi"/>
      <w:b/>
      <w:color w:val="A00D80"/>
      <w:sz w:val="40"/>
      <w:szCs w:val="26"/>
    </w:rPr>
  </w:style>
  <w:style w:type="character" w:customStyle="1" w:styleId="Heading3Char">
    <w:name w:val="Heading 3 Char"/>
    <w:basedOn w:val="DefaultParagraphFont"/>
    <w:link w:val="Heading3"/>
    <w:uiPriority w:val="9"/>
    <w:rsid w:val="00D862F3"/>
    <w:rPr>
      <w:rFonts w:eastAsiaTheme="majorEastAsia" w:cstheme="majorBidi"/>
      <w:b/>
      <w:color w:val="AC0086"/>
      <w:sz w:val="24"/>
      <w:szCs w:val="24"/>
    </w:rPr>
  </w:style>
  <w:style w:type="character" w:styleId="Strong">
    <w:name w:val="Strong"/>
    <w:uiPriority w:val="22"/>
    <w:qFormat/>
    <w:rsid w:val="00583914"/>
    <w:rPr>
      <w:b/>
      <w:bCs/>
    </w:rPr>
  </w:style>
  <w:style w:type="paragraph" w:styleId="NormalWeb">
    <w:name w:val="Normal (Web)"/>
    <w:basedOn w:val="Normal"/>
    <w:link w:val="NormalWebChar"/>
    <w:uiPriority w:val="99"/>
    <w:unhideWhenUsed/>
    <w:rsid w:val="00583914"/>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F31B9"/>
  </w:style>
  <w:style w:type="character" w:styleId="Emphasis">
    <w:name w:val="Emphasis"/>
    <w:basedOn w:val="DefaultParagraphFont"/>
    <w:uiPriority w:val="20"/>
    <w:qFormat/>
    <w:rsid w:val="00F50EF5"/>
    <w:rPr>
      <w:i/>
      <w:iCs/>
    </w:rPr>
  </w:style>
  <w:style w:type="character" w:customStyle="1" w:styleId="caps">
    <w:name w:val="caps"/>
    <w:basedOn w:val="DefaultParagraphFont"/>
    <w:rsid w:val="00F50EF5"/>
  </w:style>
  <w:style w:type="table" w:customStyle="1" w:styleId="Table-Cost">
    <w:name w:val="Table-Cost"/>
    <w:basedOn w:val="TableNormal"/>
    <w:uiPriority w:val="99"/>
    <w:rsid w:val="00621B87"/>
    <w:pPr>
      <w:spacing w:after="0" w:line="240" w:lineRule="auto"/>
    </w:pPr>
    <w:rPr>
      <w:rFonts w:ascii="Calibri" w:hAnsi="Calibri"/>
      <w:sz w:val="18"/>
    </w:rPr>
    <w:tblPr>
      <w:tblInd w:w="0" w:type="dxa"/>
      <w:tblBorders>
        <w:insideH w:val="single" w:sz="4" w:space="0" w:color="auto"/>
        <w:insideV w:val="single" w:sz="4" w:space="0" w:color="auto"/>
      </w:tblBorders>
      <w:tblCellMar>
        <w:top w:w="113" w:type="dxa"/>
        <w:left w:w="108" w:type="dxa"/>
        <w:bottom w:w="113" w:type="dxa"/>
        <w:right w:w="108" w:type="dxa"/>
      </w:tblCellMar>
    </w:tblPr>
    <w:tcPr>
      <w:vAlign w:val="center"/>
    </w:tcPr>
  </w:style>
  <w:style w:type="table" w:styleId="TableGrid">
    <w:name w:val="Table Grid"/>
    <w:basedOn w:val="TableNormal"/>
    <w:uiPriority w:val="39"/>
    <w:rsid w:val="00D745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Normal">
    <w:name w:val="Table-Normal"/>
    <w:basedOn w:val="Normal"/>
    <w:link w:val="Table-NormalChar"/>
    <w:autoRedefine/>
    <w:qFormat/>
    <w:rsid w:val="00621B87"/>
    <w:pPr>
      <w:spacing w:after="0"/>
      <w:ind w:left="0"/>
    </w:pPr>
    <w:rPr>
      <w:rFonts w:ascii="Calibri" w:hAnsi="Calibri"/>
      <w:color w:val="000000"/>
      <w:szCs w:val="18"/>
    </w:rPr>
  </w:style>
  <w:style w:type="table" w:customStyle="1" w:styleId="Table-Summary">
    <w:name w:val="Table-Summary"/>
    <w:basedOn w:val="TableNormal"/>
    <w:uiPriority w:val="99"/>
    <w:rsid w:val="00245490"/>
    <w:pPr>
      <w:spacing w:after="0" w:line="240" w:lineRule="auto"/>
    </w:pPr>
    <w:tblPr>
      <w:tblInd w:w="0" w:type="dxa"/>
      <w:tblCellMar>
        <w:top w:w="113" w:type="dxa"/>
        <w:left w:w="108" w:type="dxa"/>
        <w:bottom w:w="113" w:type="dxa"/>
        <w:right w:w="108" w:type="dxa"/>
      </w:tblCellMar>
    </w:tblPr>
  </w:style>
  <w:style w:type="character" w:customStyle="1" w:styleId="Table-NormalChar">
    <w:name w:val="Table-Normal Char"/>
    <w:basedOn w:val="DefaultParagraphFont"/>
    <w:link w:val="Table-Normal"/>
    <w:rsid w:val="00621B87"/>
    <w:rPr>
      <w:rFonts w:ascii="Calibri" w:hAnsi="Calibri"/>
      <w:color w:val="000000"/>
      <w:sz w:val="18"/>
      <w:szCs w:val="18"/>
    </w:rPr>
  </w:style>
  <w:style w:type="paragraph" w:customStyle="1" w:styleId="Prog-Details">
    <w:name w:val="Prog-Details"/>
    <w:basedOn w:val="Heading2"/>
    <w:link w:val="Prog-DetailsChar"/>
    <w:autoRedefine/>
    <w:qFormat/>
    <w:rsid w:val="00EE3907"/>
    <w:pPr>
      <w:pageBreakBefore w:val="0"/>
      <w:spacing w:before="6480" w:after="1200"/>
      <w:ind w:left="3402"/>
    </w:pPr>
    <w:rPr>
      <w:color w:val="FFFFFF" w:themeColor="background1"/>
    </w:rPr>
  </w:style>
  <w:style w:type="character" w:styleId="Hyperlink">
    <w:name w:val="Hyperlink"/>
    <w:uiPriority w:val="99"/>
    <w:unhideWhenUsed/>
    <w:rsid w:val="004422E6"/>
    <w:rPr>
      <w:color w:val="17BBFD"/>
      <w:u w:val="single"/>
    </w:rPr>
  </w:style>
  <w:style w:type="character" w:customStyle="1" w:styleId="Prog-DetailsChar">
    <w:name w:val="Prog-Details Char"/>
    <w:basedOn w:val="Heading2Char"/>
    <w:link w:val="Prog-Details"/>
    <w:rsid w:val="00EE3907"/>
    <w:rPr>
      <w:rFonts w:eastAsiaTheme="majorEastAsia" w:cstheme="majorBidi"/>
      <w:b/>
      <w:color w:val="FFFFFF" w:themeColor="background1"/>
      <w:sz w:val="40"/>
      <w:szCs w:val="26"/>
    </w:rPr>
  </w:style>
  <w:style w:type="paragraph" w:customStyle="1" w:styleId="About-Amica">
    <w:name w:val="About-Amica"/>
    <w:basedOn w:val="Normal"/>
    <w:link w:val="About-AmicaChar"/>
    <w:autoRedefine/>
    <w:qFormat/>
    <w:rsid w:val="00DA5BD0"/>
    <w:pPr>
      <w:widowControl w:val="0"/>
      <w:spacing w:after="0"/>
      <w:ind w:left="0"/>
      <w:jc w:val="right"/>
    </w:pPr>
    <w:rPr>
      <w:lang w:val="fr-FR"/>
    </w:rPr>
  </w:style>
  <w:style w:type="character" w:customStyle="1" w:styleId="About-AmicaChar">
    <w:name w:val="About-Amica Char"/>
    <w:basedOn w:val="DefaultParagraphFont"/>
    <w:link w:val="About-Amica"/>
    <w:rsid w:val="00DA5BD0"/>
    <w:rPr>
      <w:sz w:val="18"/>
      <w:lang w:val="fr-FR"/>
    </w:rPr>
  </w:style>
  <w:style w:type="paragraph" w:customStyle="1" w:styleId="Promotion">
    <w:name w:val="Promotion"/>
    <w:basedOn w:val="NormalWeb"/>
    <w:link w:val="PromotionChar"/>
    <w:qFormat/>
    <w:rsid w:val="0082118C"/>
    <w:pPr>
      <w:jc w:val="center"/>
    </w:pPr>
    <w:rPr>
      <w:rFonts w:ascii="Calibri" w:hAnsi="Calibri"/>
      <w:b/>
      <w:color w:val="A00D80"/>
      <w:sz w:val="22"/>
      <w:szCs w:val="18"/>
    </w:rPr>
  </w:style>
  <w:style w:type="paragraph" w:styleId="BalloonText">
    <w:name w:val="Balloon Text"/>
    <w:basedOn w:val="Normal"/>
    <w:link w:val="BalloonTextChar"/>
    <w:uiPriority w:val="99"/>
    <w:semiHidden/>
    <w:unhideWhenUsed/>
    <w:rsid w:val="000E003D"/>
    <w:pPr>
      <w:spacing w:after="0"/>
    </w:pPr>
    <w:rPr>
      <w:rFonts w:ascii="Tahoma" w:hAnsi="Tahoma" w:cs="Tahoma"/>
      <w:sz w:val="16"/>
      <w:szCs w:val="16"/>
    </w:rPr>
  </w:style>
  <w:style w:type="character" w:customStyle="1" w:styleId="NormalWebChar">
    <w:name w:val="Normal (Web) Char"/>
    <w:basedOn w:val="DefaultParagraphFont"/>
    <w:link w:val="NormalWeb"/>
    <w:uiPriority w:val="99"/>
    <w:rsid w:val="00040FD9"/>
    <w:rPr>
      <w:rFonts w:ascii="Times New Roman" w:eastAsia="Times New Roman" w:hAnsi="Times New Roman" w:cs="Times New Roman"/>
      <w:sz w:val="24"/>
      <w:szCs w:val="24"/>
    </w:rPr>
  </w:style>
  <w:style w:type="character" w:customStyle="1" w:styleId="PromotionChar">
    <w:name w:val="Promotion Char"/>
    <w:basedOn w:val="NormalWebChar"/>
    <w:link w:val="Promotion"/>
    <w:rsid w:val="0082118C"/>
    <w:rPr>
      <w:rFonts w:ascii="Calibri" w:eastAsia="Times New Roman" w:hAnsi="Calibri" w:cs="Times New Roman"/>
      <w:b/>
      <w:color w:val="A00D80"/>
      <w:sz w:val="24"/>
      <w:szCs w:val="18"/>
    </w:rPr>
  </w:style>
  <w:style w:type="character" w:customStyle="1" w:styleId="BalloonTextChar">
    <w:name w:val="Balloon Text Char"/>
    <w:basedOn w:val="DefaultParagraphFont"/>
    <w:link w:val="BalloonText"/>
    <w:uiPriority w:val="99"/>
    <w:semiHidden/>
    <w:rsid w:val="000E003D"/>
    <w:rPr>
      <w:rFonts w:ascii="Tahoma" w:hAnsi="Tahoma" w:cs="Tahoma"/>
      <w:sz w:val="16"/>
      <w:szCs w:val="16"/>
    </w:rPr>
  </w:style>
  <w:style w:type="character" w:styleId="DefaultParagraphFontPHPDOCX">
    <w:name w:val="Default Paragraph Font PHPDOCX"/>
    <w:uiPriority w:val="1"/>
    <w:semiHidden/>
    <w:unhideWhenUsed/>
  </w:style>
  <w:style w:type="paragraph" w:styleId="ListParagraphPHPDOCX">
    <w:name w:val="List Paragraph PHPDOCX"/>
    <w:basedOn w:val="Normal"/>
    <w:uiPriority w:val="34"/>
    <w:qFormat/>
    <w:rsid w:val="00DF064E"/>
    <w:pPr>
      <w:ind w:left="720"/>
      <w:contextualSpacing/>
    </w:pPr>
  </w:style>
  <w:style w:type="paragraph" w:styleId="TitlePHPDOCX">
    <w:name w:val="Title PHPDOCX"/>
    <w:basedOn w:val="Normal"/>
    <w:next w:val="Normal"/>
    <w:link w:val="TitleCarPHPDOCX"/>
    <w:uiPriority w:val="10"/>
    <w:qFormat/>
    <w:rsid w:val="00DF06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arPHPDOCX">
    <w:name w:val="Title Car PHPDOCX"/>
    <w:basedOn w:val="DefaultParagraphFontPHPDOCX"/>
    <w:link w:val="TitlePHPDOCX"/>
    <w:uiPriority w:val="10"/>
    <w:rsid w:val="00DF064E"/>
    <w:rPr>
      <w:rFonts w:asciiTheme="majorHAnsi" w:eastAsiaTheme="majorEastAsia" w:hAnsiTheme="majorHAnsi" w:cstheme="majorBidi"/>
      <w:color w:val="17365D" w:themeColor="text2" w:themeShade="BF"/>
      <w:spacing w:val="5"/>
      <w:kern w:val="28"/>
      <w:sz w:val="52"/>
      <w:szCs w:val="52"/>
    </w:rPr>
  </w:style>
  <w:style w:type="paragraph" w:styleId="SubtitlePHPDOCX">
    <w:name w:val="Subtitle PHPDOCX"/>
    <w:basedOn w:val="Normal"/>
    <w:next w:val="Normal"/>
    <w:link w:val="SubtitleCarPHPDOCX"/>
    <w:uiPriority w:val="11"/>
    <w:qFormat/>
    <w:rsid w:val="00DF064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arPHPDOCX">
    <w:name w:val="Subtitle Car PHPDOCX"/>
    <w:basedOn w:val="DefaultParagraphFontPHPDOCX"/>
    <w:link w:val="SubtitlePHPDOCX"/>
    <w:uiPriority w:val="11"/>
    <w:rsid w:val="00DF064E"/>
    <w:rPr>
      <w:rFonts w:asciiTheme="majorHAnsi" w:eastAsiaTheme="majorEastAsia" w:hAnsiTheme="majorHAnsi" w:cstheme="majorBidi"/>
      <w:i/>
      <w:iCs/>
      <w:color w:val="4F81BD" w:themeColor="accent1"/>
      <w:spacing w:val="15"/>
      <w:sz w:val="24"/>
      <w:szCs w:val="24"/>
    </w:rPr>
  </w:style>
  <w:style w:type="table" w:styleId="NormalTablePHPDOCX">
    <w:name w:val="Normal Table PHPDOCX"/>
    <w:uiPriority w:val="99"/>
    <w:semiHidden/>
    <w:unhideWhenUsed/>
    <w:qFormat/>
    <w:pPr>
      <w:spacing w:after="0" w:line="240" w:lineRule="auto"/>
    </w:pPr>
    <w:tblPr>
      <w:tblInd w:w="0" w:type="dxa"/>
      <w:tblCellMar>
        <w:top w:w="0" w:type="dxa"/>
        <w:left w:w="108" w:type="dxa"/>
        <w:bottom w:w="0" w:type="dxa"/>
        <w:right w:w="108" w:type="dxa"/>
      </w:tblCellMar>
    </w:tblPr>
  </w:style>
  <w:style w:type="table" w:styleId="TableGridPHPDOCX">
    <w:name w:val="Table Grid PHPDOCX"/>
    <w:uiPriority w:val="59"/>
    <w:rsid w:val="00493A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PHPDOCX">
    <w:name w:val="annotation reference PHPDOCX"/>
    <w:basedOn w:val="DefaultParagraphFontPHPDOCX"/>
    <w:uiPriority w:val="99"/>
    <w:semiHidden/>
    <w:unhideWhenUsed/>
    <w:rsid w:val="00E139EA"/>
    <w:rPr>
      <w:sz w:val="16"/>
      <w:szCs w:val="16"/>
    </w:rPr>
  </w:style>
  <w:style w:type="paragraph" w:styleId="CommentTextPHPDOCX">
    <w:name w:val="annotation text PHPDOCX"/>
    <w:basedOn w:val="Normal"/>
    <w:link w:val="CommentTextCharPHPDOCX"/>
    <w:uiPriority w:val="99"/>
    <w:semiHidden/>
    <w:unhideWhenUsed/>
    <w:rsid w:val="00E139EA"/>
    <w:pPr>
      <w:spacing w:line="240" w:lineRule="auto"/>
    </w:pPr>
    <w:rPr>
      <w:sz w:val="20"/>
      <w:szCs w:val="20"/>
    </w:rPr>
  </w:style>
  <w:style w:type="character" w:customStyle="1" w:styleId="CommentTextCharPHPDOCX">
    <w:name w:val="Comment Text Char PHPDOCX"/>
    <w:basedOn w:val="DefaultParagraphFontPHPDOCX"/>
    <w:link w:val="CommentTextPHPDOCX"/>
    <w:uiPriority w:val="99"/>
    <w:semiHidden/>
    <w:rsid w:val="00E139EA"/>
    <w:rPr>
      <w:sz w:val="20"/>
      <w:szCs w:val="20"/>
    </w:rPr>
  </w:style>
  <w:style w:type="paragraph" w:styleId="CommentSubjectPHPDOCX">
    <w:name w:val="annotation subject PHPDOCX"/>
    <w:basedOn w:val="CommentTextPHPDOCX"/>
    <w:next w:val="CommentTextPHPDOCX"/>
    <w:link w:val="CommentSubjectCharPHPDOCX"/>
    <w:uiPriority w:val="99"/>
    <w:semiHidden/>
    <w:unhideWhenUsed/>
    <w:rsid w:val="00E139EA"/>
    <w:rPr>
      <w:b/>
      <w:bCs/>
    </w:rPr>
  </w:style>
  <w:style w:type="character" w:customStyle="1" w:styleId="CommentSubjectCharPHPDOCX">
    <w:name w:val="Comment Subject Char PHPDOCX"/>
    <w:basedOn w:val="CommentTextCharPHPDOCX"/>
    <w:link w:val="CommentSubjectPHPDOCX"/>
    <w:uiPriority w:val="99"/>
    <w:semiHidden/>
    <w:rsid w:val="00E139EA"/>
    <w:rPr>
      <w:b/>
      <w:bCs/>
      <w:sz w:val="20"/>
      <w:szCs w:val="20"/>
    </w:rPr>
  </w:style>
  <w:style w:type="paragraph" w:styleId="BalloonTextPHPDOCX">
    <w:name w:val="Balloon Text PHPDOCX"/>
    <w:basedOn w:val="Normal"/>
    <w:link w:val="BalloonTextCharPHPDOCX"/>
    <w:uiPriority w:val="99"/>
    <w:semiHidden/>
    <w:unhideWhenUsed/>
    <w:rsid w:val="00E139EA"/>
    <w:pPr>
      <w:spacing w:after="0" w:line="240" w:lineRule="auto"/>
    </w:pPr>
    <w:rPr>
      <w:rFonts w:ascii="Tahoma" w:hAnsi="Tahoma" w:cs="Tahoma"/>
      <w:sz w:val="16"/>
      <w:szCs w:val="16"/>
    </w:rPr>
  </w:style>
  <w:style w:type="character" w:customStyle="1" w:styleId="BalloonTextCharPHPDOCX">
    <w:name w:val="Balloon Text Char PHPDOCX"/>
    <w:basedOn w:val="DefaultParagraphFontPHPDOCX"/>
    <w:link w:val="BalloonTextPHPDOCX"/>
    <w:uiPriority w:val="99"/>
    <w:semiHidden/>
    <w:rsid w:val="00E139EA"/>
    <w:rPr>
      <w:rFonts w:ascii="Tahoma" w:hAnsi="Tahoma" w:cs="Tahoma"/>
      <w:sz w:val="16"/>
      <w:szCs w:val="16"/>
    </w:rPr>
  </w:style>
  <w:style w:type="paragraph" w:styleId="footnoteTextPHPDOCX">
    <w:name w:val="footnote Text PHPDOCX"/>
    <w:basedOn w:val="Normal"/>
    <w:link w:val="footnoteTextCarPHPDOCX"/>
    <w:uiPriority w:val="99"/>
    <w:semiHidden/>
    <w:unhideWhenUsed/>
    <w:rsid w:val="006E0FDA"/>
    <w:pPr>
      <w:spacing w:after="0" w:line="240" w:lineRule="auto"/>
    </w:pPr>
    <w:rPr>
      <w:sz w:val="20"/>
      <w:szCs w:val="20"/>
    </w:rPr>
  </w:style>
  <w:style w:type="character" w:customStyle="1" w:styleId="footnoteTextCarPHPDOCX">
    <w:name w:val="footnote Text Car PHPDOCX"/>
    <w:basedOn w:val="DefaultParagraphFontPHPDOCX"/>
    <w:link w:val="footnoteTextPHPDOCX"/>
    <w:uiPriority w:val="99"/>
    <w:semiHidden/>
    <w:rsid w:val="006E0FDA"/>
    <w:rPr>
      <w:sz w:val="20"/>
      <w:szCs w:val="20"/>
    </w:rPr>
  </w:style>
  <w:style w:type="character" w:styleId="footnoteReferencePHPDOCX">
    <w:name w:val="footnote Reference PHPDOCX"/>
    <w:basedOn w:val="DefaultParagraphFontPHPDOCX"/>
    <w:uiPriority w:val="99"/>
    <w:semiHidden/>
    <w:unhideWhenUsed/>
    <w:rsid w:val="006E0FDA"/>
    <w:rPr>
      <w:vertAlign w:val="superscript"/>
    </w:rPr>
  </w:style>
  <w:style w:type="paragraph" w:styleId="endnoteTextPHPDOCX">
    <w:name w:val="endnote Text PHPDOCX"/>
    <w:basedOn w:val="Normal"/>
    <w:link w:val="endnoteTextCarPHPDOCX"/>
    <w:uiPriority w:val="99"/>
    <w:semiHidden/>
    <w:unhideWhenUsed/>
    <w:rsid w:val="006E0FDA"/>
    <w:pPr>
      <w:spacing w:after="0" w:line="240" w:lineRule="auto"/>
    </w:pPr>
    <w:rPr>
      <w:sz w:val="20"/>
      <w:szCs w:val="20"/>
    </w:rPr>
  </w:style>
  <w:style w:type="character" w:customStyle="1" w:styleId="endnoteTextCarPHPDOCX">
    <w:name w:val="endnote Text Car PHPDOCX"/>
    <w:basedOn w:val="DefaultParagraphFontPHPDOCX"/>
    <w:link w:val="endnoteTextPHPDOCX"/>
    <w:uiPriority w:val="99"/>
    <w:semiHidden/>
    <w:rsid w:val="006E0FDA"/>
    <w:rPr>
      <w:sz w:val="20"/>
      <w:szCs w:val="20"/>
    </w:rPr>
  </w:style>
  <w:style w:type="character" w:styleId="endnoteReferencePHPDOCX">
    <w:name w:val="endnote Reference PHPDOCX"/>
    <w:basedOn w:val="DefaultParagraphFontPHPDOCX"/>
    <w:uiPriority w:val="99"/>
    <w:semiHidden/>
    <w:unhideWhenUsed/>
    <w:rsid w:val="006E0FD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65688">
      <w:bodyDiv w:val="1"/>
      <w:marLeft w:val="0"/>
      <w:marRight w:val="0"/>
      <w:marTop w:val="0"/>
      <w:marBottom w:val="0"/>
      <w:divBdr>
        <w:top w:val="none" w:sz="0" w:space="0" w:color="auto"/>
        <w:left w:val="none" w:sz="0" w:space="0" w:color="auto"/>
        <w:bottom w:val="none" w:sz="0" w:space="0" w:color="auto"/>
        <w:right w:val="none" w:sz="0" w:space="0" w:color="auto"/>
      </w:divBdr>
    </w:div>
    <w:div w:id="109670781">
      <w:bodyDiv w:val="1"/>
      <w:marLeft w:val="0"/>
      <w:marRight w:val="0"/>
      <w:marTop w:val="0"/>
      <w:marBottom w:val="0"/>
      <w:divBdr>
        <w:top w:val="none" w:sz="0" w:space="0" w:color="auto"/>
        <w:left w:val="none" w:sz="0" w:space="0" w:color="auto"/>
        <w:bottom w:val="none" w:sz="0" w:space="0" w:color="auto"/>
        <w:right w:val="none" w:sz="0" w:space="0" w:color="auto"/>
      </w:divBdr>
    </w:div>
    <w:div w:id="138889650">
      <w:bodyDiv w:val="1"/>
      <w:marLeft w:val="0"/>
      <w:marRight w:val="0"/>
      <w:marTop w:val="0"/>
      <w:marBottom w:val="0"/>
      <w:divBdr>
        <w:top w:val="none" w:sz="0" w:space="0" w:color="auto"/>
        <w:left w:val="none" w:sz="0" w:space="0" w:color="auto"/>
        <w:bottom w:val="none" w:sz="0" w:space="0" w:color="auto"/>
        <w:right w:val="none" w:sz="0" w:space="0" w:color="auto"/>
      </w:divBdr>
    </w:div>
    <w:div w:id="170028773">
      <w:bodyDiv w:val="1"/>
      <w:marLeft w:val="0"/>
      <w:marRight w:val="0"/>
      <w:marTop w:val="0"/>
      <w:marBottom w:val="0"/>
      <w:divBdr>
        <w:top w:val="none" w:sz="0" w:space="0" w:color="auto"/>
        <w:left w:val="none" w:sz="0" w:space="0" w:color="auto"/>
        <w:bottom w:val="none" w:sz="0" w:space="0" w:color="auto"/>
        <w:right w:val="none" w:sz="0" w:space="0" w:color="auto"/>
      </w:divBdr>
    </w:div>
    <w:div w:id="181163907">
      <w:bodyDiv w:val="1"/>
      <w:marLeft w:val="0"/>
      <w:marRight w:val="0"/>
      <w:marTop w:val="0"/>
      <w:marBottom w:val="0"/>
      <w:divBdr>
        <w:top w:val="none" w:sz="0" w:space="0" w:color="auto"/>
        <w:left w:val="none" w:sz="0" w:space="0" w:color="auto"/>
        <w:bottom w:val="none" w:sz="0" w:space="0" w:color="auto"/>
        <w:right w:val="none" w:sz="0" w:space="0" w:color="auto"/>
      </w:divBdr>
    </w:div>
    <w:div w:id="253560092">
      <w:bodyDiv w:val="1"/>
      <w:marLeft w:val="0"/>
      <w:marRight w:val="0"/>
      <w:marTop w:val="0"/>
      <w:marBottom w:val="0"/>
      <w:divBdr>
        <w:top w:val="none" w:sz="0" w:space="0" w:color="auto"/>
        <w:left w:val="none" w:sz="0" w:space="0" w:color="auto"/>
        <w:bottom w:val="none" w:sz="0" w:space="0" w:color="auto"/>
        <w:right w:val="none" w:sz="0" w:space="0" w:color="auto"/>
      </w:divBdr>
      <w:divsChild>
        <w:div w:id="141654792">
          <w:marLeft w:val="0"/>
          <w:marRight w:val="0"/>
          <w:marTop w:val="0"/>
          <w:marBottom w:val="0"/>
          <w:divBdr>
            <w:top w:val="none" w:sz="0" w:space="0" w:color="auto"/>
            <w:left w:val="none" w:sz="0" w:space="0" w:color="auto"/>
            <w:bottom w:val="none" w:sz="0" w:space="0" w:color="auto"/>
            <w:right w:val="none" w:sz="0" w:space="0" w:color="auto"/>
          </w:divBdr>
        </w:div>
        <w:div w:id="296617678">
          <w:marLeft w:val="0"/>
          <w:marRight w:val="0"/>
          <w:marTop w:val="0"/>
          <w:marBottom w:val="0"/>
          <w:divBdr>
            <w:top w:val="none" w:sz="0" w:space="0" w:color="auto"/>
            <w:left w:val="none" w:sz="0" w:space="0" w:color="auto"/>
            <w:bottom w:val="none" w:sz="0" w:space="0" w:color="auto"/>
            <w:right w:val="none" w:sz="0" w:space="0" w:color="auto"/>
          </w:divBdr>
        </w:div>
        <w:div w:id="1297103583">
          <w:marLeft w:val="0"/>
          <w:marRight w:val="0"/>
          <w:marTop w:val="0"/>
          <w:marBottom w:val="0"/>
          <w:divBdr>
            <w:top w:val="none" w:sz="0" w:space="0" w:color="auto"/>
            <w:left w:val="none" w:sz="0" w:space="0" w:color="auto"/>
            <w:bottom w:val="none" w:sz="0" w:space="0" w:color="auto"/>
            <w:right w:val="none" w:sz="0" w:space="0" w:color="auto"/>
          </w:divBdr>
        </w:div>
      </w:divsChild>
    </w:div>
    <w:div w:id="292834581">
      <w:bodyDiv w:val="1"/>
      <w:marLeft w:val="0"/>
      <w:marRight w:val="0"/>
      <w:marTop w:val="0"/>
      <w:marBottom w:val="0"/>
      <w:divBdr>
        <w:top w:val="none" w:sz="0" w:space="0" w:color="auto"/>
        <w:left w:val="none" w:sz="0" w:space="0" w:color="auto"/>
        <w:bottom w:val="none" w:sz="0" w:space="0" w:color="auto"/>
        <w:right w:val="none" w:sz="0" w:space="0" w:color="auto"/>
      </w:divBdr>
    </w:div>
    <w:div w:id="321005090">
      <w:bodyDiv w:val="1"/>
      <w:marLeft w:val="0"/>
      <w:marRight w:val="0"/>
      <w:marTop w:val="0"/>
      <w:marBottom w:val="0"/>
      <w:divBdr>
        <w:top w:val="none" w:sz="0" w:space="0" w:color="auto"/>
        <w:left w:val="none" w:sz="0" w:space="0" w:color="auto"/>
        <w:bottom w:val="none" w:sz="0" w:space="0" w:color="auto"/>
        <w:right w:val="none" w:sz="0" w:space="0" w:color="auto"/>
      </w:divBdr>
      <w:divsChild>
        <w:div w:id="391465316">
          <w:marLeft w:val="0"/>
          <w:marRight w:val="0"/>
          <w:marTop w:val="0"/>
          <w:marBottom w:val="0"/>
          <w:divBdr>
            <w:top w:val="none" w:sz="0" w:space="0" w:color="auto"/>
            <w:left w:val="none" w:sz="0" w:space="0" w:color="auto"/>
            <w:bottom w:val="none" w:sz="0" w:space="0" w:color="auto"/>
            <w:right w:val="none" w:sz="0" w:space="0" w:color="auto"/>
          </w:divBdr>
        </w:div>
        <w:div w:id="806702271">
          <w:marLeft w:val="0"/>
          <w:marRight w:val="0"/>
          <w:marTop w:val="0"/>
          <w:marBottom w:val="0"/>
          <w:divBdr>
            <w:top w:val="none" w:sz="0" w:space="0" w:color="auto"/>
            <w:left w:val="none" w:sz="0" w:space="0" w:color="auto"/>
            <w:bottom w:val="none" w:sz="0" w:space="0" w:color="auto"/>
            <w:right w:val="none" w:sz="0" w:space="0" w:color="auto"/>
          </w:divBdr>
        </w:div>
        <w:div w:id="1223716052">
          <w:marLeft w:val="0"/>
          <w:marRight w:val="0"/>
          <w:marTop w:val="0"/>
          <w:marBottom w:val="0"/>
          <w:divBdr>
            <w:top w:val="none" w:sz="0" w:space="0" w:color="auto"/>
            <w:left w:val="none" w:sz="0" w:space="0" w:color="auto"/>
            <w:bottom w:val="none" w:sz="0" w:space="0" w:color="auto"/>
            <w:right w:val="none" w:sz="0" w:space="0" w:color="auto"/>
          </w:divBdr>
        </w:div>
      </w:divsChild>
    </w:div>
    <w:div w:id="328214608">
      <w:bodyDiv w:val="1"/>
      <w:marLeft w:val="0"/>
      <w:marRight w:val="0"/>
      <w:marTop w:val="0"/>
      <w:marBottom w:val="0"/>
      <w:divBdr>
        <w:top w:val="none" w:sz="0" w:space="0" w:color="auto"/>
        <w:left w:val="none" w:sz="0" w:space="0" w:color="auto"/>
        <w:bottom w:val="none" w:sz="0" w:space="0" w:color="auto"/>
        <w:right w:val="none" w:sz="0" w:space="0" w:color="auto"/>
      </w:divBdr>
    </w:div>
    <w:div w:id="333388112">
      <w:bodyDiv w:val="1"/>
      <w:marLeft w:val="0"/>
      <w:marRight w:val="0"/>
      <w:marTop w:val="0"/>
      <w:marBottom w:val="0"/>
      <w:divBdr>
        <w:top w:val="none" w:sz="0" w:space="0" w:color="auto"/>
        <w:left w:val="none" w:sz="0" w:space="0" w:color="auto"/>
        <w:bottom w:val="none" w:sz="0" w:space="0" w:color="auto"/>
        <w:right w:val="none" w:sz="0" w:space="0" w:color="auto"/>
      </w:divBdr>
    </w:div>
    <w:div w:id="341670358">
      <w:bodyDiv w:val="1"/>
      <w:marLeft w:val="0"/>
      <w:marRight w:val="0"/>
      <w:marTop w:val="0"/>
      <w:marBottom w:val="0"/>
      <w:divBdr>
        <w:top w:val="none" w:sz="0" w:space="0" w:color="auto"/>
        <w:left w:val="none" w:sz="0" w:space="0" w:color="auto"/>
        <w:bottom w:val="none" w:sz="0" w:space="0" w:color="auto"/>
        <w:right w:val="none" w:sz="0" w:space="0" w:color="auto"/>
      </w:divBdr>
    </w:div>
    <w:div w:id="342518173">
      <w:bodyDiv w:val="1"/>
      <w:marLeft w:val="0"/>
      <w:marRight w:val="0"/>
      <w:marTop w:val="0"/>
      <w:marBottom w:val="0"/>
      <w:divBdr>
        <w:top w:val="none" w:sz="0" w:space="0" w:color="auto"/>
        <w:left w:val="none" w:sz="0" w:space="0" w:color="auto"/>
        <w:bottom w:val="none" w:sz="0" w:space="0" w:color="auto"/>
        <w:right w:val="none" w:sz="0" w:space="0" w:color="auto"/>
      </w:divBdr>
    </w:div>
    <w:div w:id="348138370">
      <w:bodyDiv w:val="1"/>
      <w:marLeft w:val="0"/>
      <w:marRight w:val="0"/>
      <w:marTop w:val="0"/>
      <w:marBottom w:val="0"/>
      <w:divBdr>
        <w:top w:val="none" w:sz="0" w:space="0" w:color="auto"/>
        <w:left w:val="none" w:sz="0" w:space="0" w:color="auto"/>
        <w:bottom w:val="none" w:sz="0" w:space="0" w:color="auto"/>
        <w:right w:val="none" w:sz="0" w:space="0" w:color="auto"/>
      </w:divBdr>
    </w:div>
    <w:div w:id="393818897">
      <w:bodyDiv w:val="1"/>
      <w:marLeft w:val="0"/>
      <w:marRight w:val="0"/>
      <w:marTop w:val="0"/>
      <w:marBottom w:val="0"/>
      <w:divBdr>
        <w:top w:val="none" w:sz="0" w:space="0" w:color="auto"/>
        <w:left w:val="none" w:sz="0" w:space="0" w:color="auto"/>
        <w:bottom w:val="none" w:sz="0" w:space="0" w:color="auto"/>
        <w:right w:val="none" w:sz="0" w:space="0" w:color="auto"/>
      </w:divBdr>
    </w:div>
    <w:div w:id="557279138">
      <w:bodyDiv w:val="1"/>
      <w:marLeft w:val="0"/>
      <w:marRight w:val="0"/>
      <w:marTop w:val="0"/>
      <w:marBottom w:val="0"/>
      <w:divBdr>
        <w:top w:val="none" w:sz="0" w:space="0" w:color="auto"/>
        <w:left w:val="none" w:sz="0" w:space="0" w:color="auto"/>
        <w:bottom w:val="none" w:sz="0" w:space="0" w:color="auto"/>
        <w:right w:val="none" w:sz="0" w:space="0" w:color="auto"/>
      </w:divBdr>
    </w:div>
    <w:div w:id="607468331">
      <w:bodyDiv w:val="1"/>
      <w:marLeft w:val="0"/>
      <w:marRight w:val="0"/>
      <w:marTop w:val="0"/>
      <w:marBottom w:val="0"/>
      <w:divBdr>
        <w:top w:val="none" w:sz="0" w:space="0" w:color="auto"/>
        <w:left w:val="none" w:sz="0" w:space="0" w:color="auto"/>
        <w:bottom w:val="none" w:sz="0" w:space="0" w:color="auto"/>
        <w:right w:val="none" w:sz="0" w:space="0" w:color="auto"/>
      </w:divBdr>
    </w:div>
    <w:div w:id="672531849">
      <w:bodyDiv w:val="1"/>
      <w:marLeft w:val="0"/>
      <w:marRight w:val="0"/>
      <w:marTop w:val="0"/>
      <w:marBottom w:val="0"/>
      <w:divBdr>
        <w:top w:val="none" w:sz="0" w:space="0" w:color="auto"/>
        <w:left w:val="none" w:sz="0" w:space="0" w:color="auto"/>
        <w:bottom w:val="none" w:sz="0" w:space="0" w:color="auto"/>
        <w:right w:val="none" w:sz="0" w:space="0" w:color="auto"/>
      </w:divBdr>
    </w:div>
    <w:div w:id="701828416">
      <w:bodyDiv w:val="1"/>
      <w:marLeft w:val="0"/>
      <w:marRight w:val="0"/>
      <w:marTop w:val="0"/>
      <w:marBottom w:val="0"/>
      <w:divBdr>
        <w:top w:val="none" w:sz="0" w:space="0" w:color="auto"/>
        <w:left w:val="none" w:sz="0" w:space="0" w:color="auto"/>
        <w:bottom w:val="none" w:sz="0" w:space="0" w:color="auto"/>
        <w:right w:val="none" w:sz="0" w:space="0" w:color="auto"/>
      </w:divBdr>
    </w:div>
    <w:div w:id="706293223">
      <w:bodyDiv w:val="1"/>
      <w:marLeft w:val="0"/>
      <w:marRight w:val="0"/>
      <w:marTop w:val="0"/>
      <w:marBottom w:val="0"/>
      <w:divBdr>
        <w:top w:val="none" w:sz="0" w:space="0" w:color="auto"/>
        <w:left w:val="none" w:sz="0" w:space="0" w:color="auto"/>
        <w:bottom w:val="none" w:sz="0" w:space="0" w:color="auto"/>
        <w:right w:val="none" w:sz="0" w:space="0" w:color="auto"/>
      </w:divBdr>
    </w:div>
    <w:div w:id="794983946">
      <w:bodyDiv w:val="1"/>
      <w:marLeft w:val="0"/>
      <w:marRight w:val="0"/>
      <w:marTop w:val="0"/>
      <w:marBottom w:val="0"/>
      <w:divBdr>
        <w:top w:val="none" w:sz="0" w:space="0" w:color="auto"/>
        <w:left w:val="none" w:sz="0" w:space="0" w:color="auto"/>
        <w:bottom w:val="none" w:sz="0" w:space="0" w:color="auto"/>
        <w:right w:val="none" w:sz="0" w:space="0" w:color="auto"/>
      </w:divBdr>
      <w:divsChild>
        <w:div w:id="588079852">
          <w:marLeft w:val="0"/>
          <w:marRight w:val="0"/>
          <w:marTop w:val="0"/>
          <w:marBottom w:val="0"/>
          <w:divBdr>
            <w:top w:val="none" w:sz="0" w:space="0" w:color="auto"/>
            <w:left w:val="none" w:sz="0" w:space="0" w:color="auto"/>
            <w:bottom w:val="none" w:sz="0" w:space="0" w:color="auto"/>
            <w:right w:val="none" w:sz="0" w:space="0" w:color="auto"/>
          </w:divBdr>
        </w:div>
        <w:div w:id="1377973332">
          <w:marLeft w:val="0"/>
          <w:marRight w:val="0"/>
          <w:marTop w:val="0"/>
          <w:marBottom w:val="0"/>
          <w:divBdr>
            <w:top w:val="none" w:sz="0" w:space="0" w:color="auto"/>
            <w:left w:val="none" w:sz="0" w:space="0" w:color="auto"/>
            <w:bottom w:val="none" w:sz="0" w:space="0" w:color="auto"/>
            <w:right w:val="none" w:sz="0" w:space="0" w:color="auto"/>
          </w:divBdr>
        </w:div>
      </w:divsChild>
    </w:div>
    <w:div w:id="795221524">
      <w:bodyDiv w:val="1"/>
      <w:marLeft w:val="0"/>
      <w:marRight w:val="0"/>
      <w:marTop w:val="0"/>
      <w:marBottom w:val="0"/>
      <w:divBdr>
        <w:top w:val="none" w:sz="0" w:space="0" w:color="auto"/>
        <w:left w:val="none" w:sz="0" w:space="0" w:color="auto"/>
        <w:bottom w:val="none" w:sz="0" w:space="0" w:color="auto"/>
        <w:right w:val="none" w:sz="0" w:space="0" w:color="auto"/>
      </w:divBdr>
    </w:div>
    <w:div w:id="866021342">
      <w:bodyDiv w:val="1"/>
      <w:marLeft w:val="0"/>
      <w:marRight w:val="0"/>
      <w:marTop w:val="0"/>
      <w:marBottom w:val="0"/>
      <w:divBdr>
        <w:top w:val="none" w:sz="0" w:space="0" w:color="auto"/>
        <w:left w:val="none" w:sz="0" w:space="0" w:color="auto"/>
        <w:bottom w:val="none" w:sz="0" w:space="0" w:color="auto"/>
        <w:right w:val="none" w:sz="0" w:space="0" w:color="auto"/>
      </w:divBdr>
    </w:div>
    <w:div w:id="882329081">
      <w:bodyDiv w:val="1"/>
      <w:marLeft w:val="0"/>
      <w:marRight w:val="0"/>
      <w:marTop w:val="0"/>
      <w:marBottom w:val="0"/>
      <w:divBdr>
        <w:top w:val="none" w:sz="0" w:space="0" w:color="auto"/>
        <w:left w:val="none" w:sz="0" w:space="0" w:color="auto"/>
        <w:bottom w:val="none" w:sz="0" w:space="0" w:color="auto"/>
        <w:right w:val="none" w:sz="0" w:space="0" w:color="auto"/>
      </w:divBdr>
    </w:div>
    <w:div w:id="986393619">
      <w:bodyDiv w:val="1"/>
      <w:marLeft w:val="0"/>
      <w:marRight w:val="0"/>
      <w:marTop w:val="0"/>
      <w:marBottom w:val="0"/>
      <w:divBdr>
        <w:top w:val="none" w:sz="0" w:space="0" w:color="auto"/>
        <w:left w:val="none" w:sz="0" w:space="0" w:color="auto"/>
        <w:bottom w:val="none" w:sz="0" w:space="0" w:color="auto"/>
        <w:right w:val="none" w:sz="0" w:space="0" w:color="auto"/>
      </w:divBdr>
    </w:div>
    <w:div w:id="1018240006">
      <w:bodyDiv w:val="1"/>
      <w:marLeft w:val="0"/>
      <w:marRight w:val="0"/>
      <w:marTop w:val="0"/>
      <w:marBottom w:val="0"/>
      <w:divBdr>
        <w:top w:val="none" w:sz="0" w:space="0" w:color="auto"/>
        <w:left w:val="none" w:sz="0" w:space="0" w:color="auto"/>
        <w:bottom w:val="none" w:sz="0" w:space="0" w:color="auto"/>
        <w:right w:val="none" w:sz="0" w:space="0" w:color="auto"/>
      </w:divBdr>
    </w:div>
    <w:div w:id="1030957440">
      <w:bodyDiv w:val="1"/>
      <w:marLeft w:val="0"/>
      <w:marRight w:val="0"/>
      <w:marTop w:val="0"/>
      <w:marBottom w:val="0"/>
      <w:divBdr>
        <w:top w:val="none" w:sz="0" w:space="0" w:color="auto"/>
        <w:left w:val="none" w:sz="0" w:space="0" w:color="auto"/>
        <w:bottom w:val="none" w:sz="0" w:space="0" w:color="auto"/>
        <w:right w:val="none" w:sz="0" w:space="0" w:color="auto"/>
      </w:divBdr>
    </w:div>
    <w:div w:id="1060910333">
      <w:bodyDiv w:val="1"/>
      <w:marLeft w:val="0"/>
      <w:marRight w:val="0"/>
      <w:marTop w:val="0"/>
      <w:marBottom w:val="0"/>
      <w:divBdr>
        <w:top w:val="none" w:sz="0" w:space="0" w:color="auto"/>
        <w:left w:val="none" w:sz="0" w:space="0" w:color="auto"/>
        <w:bottom w:val="none" w:sz="0" w:space="0" w:color="auto"/>
        <w:right w:val="none" w:sz="0" w:space="0" w:color="auto"/>
      </w:divBdr>
      <w:divsChild>
        <w:div w:id="412238604">
          <w:marLeft w:val="0"/>
          <w:marRight w:val="0"/>
          <w:marTop w:val="0"/>
          <w:marBottom w:val="0"/>
          <w:divBdr>
            <w:top w:val="none" w:sz="0" w:space="0" w:color="auto"/>
            <w:left w:val="none" w:sz="0" w:space="0" w:color="auto"/>
            <w:bottom w:val="none" w:sz="0" w:space="0" w:color="auto"/>
            <w:right w:val="none" w:sz="0" w:space="0" w:color="auto"/>
          </w:divBdr>
        </w:div>
        <w:div w:id="1033076592">
          <w:marLeft w:val="0"/>
          <w:marRight w:val="0"/>
          <w:marTop w:val="0"/>
          <w:marBottom w:val="0"/>
          <w:divBdr>
            <w:top w:val="none" w:sz="0" w:space="0" w:color="auto"/>
            <w:left w:val="none" w:sz="0" w:space="0" w:color="auto"/>
            <w:bottom w:val="none" w:sz="0" w:space="0" w:color="auto"/>
            <w:right w:val="none" w:sz="0" w:space="0" w:color="auto"/>
          </w:divBdr>
        </w:div>
      </w:divsChild>
    </w:div>
    <w:div w:id="1087003005">
      <w:bodyDiv w:val="1"/>
      <w:marLeft w:val="0"/>
      <w:marRight w:val="0"/>
      <w:marTop w:val="0"/>
      <w:marBottom w:val="0"/>
      <w:divBdr>
        <w:top w:val="none" w:sz="0" w:space="0" w:color="auto"/>
        <w:left w:val="none" w:sz="0" w:space="0" w:color="auto"/>
        <w:bottom w:val="none" w:sz="0" w:space="0" w:color="auto"/>
        <w:right w:val="none" w:sz="0" w:space="0" w:color="auto"/>
      </w:divBdr>
    </w:div>
    <w:div w:id="1107044339">
      <w:bodyDiv w:val="1"/>
      <w:marLeft w:val="0"/>
      <w:marRight w:val="0"/>
      <w:marTop w:val="0"/>
      <w:marBottom w:val="0"/>
      <w:divBdr>
        <w:top w:val="none" w:sz="0" w:space="0" w:color="auto"/>
        <w:left w:val="none" w:sz="0" w:space="0" w:color="auto"/>
        <w:bottom w:val="none" w:sz="0" w:space="0" w:color="auto"/>
        <w:right w:val="none" w:sz="0" w:space="0" w:color="auto"/>
      </w:divBdr>
    </w:div>
    <w:div w:id="1183595754">
      <w:bodyDiv w:val="1"/>
      <w:marLeft w:val="0"/>
      <w:marRight w:val="0"/>
      <w:marTop w:val="0"/>
      <w:marBottom w:val="0"/>
      <w:divBdr>
        <w:top w:val="none" w:sz="0" w:space="0" w:color="auto"/>
        <w:left w:val="none" w:sz="0" w:space="0" w:color="auto"/>
        <w:bottom w:val="none" w:sz="0" w:space="0" w:color="auto"/>
        <w:right w:val="none" w:sz="0" w:space="0" w:color="auto"/>
      </w:divBdr>
    </w:div>
    <w:div w:id="1207990171">
      <w:bodyDiv w:val="1"/>
      <w:marLeft w:val="0"/>
      <w:marRight w:val="0"/>
      <w:marTop w:val="0"/>
      <w:marBottom w:val="0"/>
      <w:divBdr>
        <w:top w:val="none" w:sz="0" w:space="0" w:color="auto"/>
        <w:left w:val="none" w:sz="0" w:space="0" w:color="auto"/>
        <w:bottom w:val="none" w:sz="0" w:space="0" w:color="auto"/>
        <w:right w:val="none" w:sz="0" w:space="0" w:color="auto"/>
      </w:divBdr>
      <w:divsChild>
        <w:div w:id="943807481">
          <w:marLeft w:val="0"/>
          <w:marRight w:val="0"/>
          <w:marTop w:val="0"/>
          <w:marBottom w:val="0"/>
          <w:divBdr>
            <w:top w:val="none" w:sz="0" w:space="0" w:color="auto"/>
            <w:left w:val="none" w:sz="0" w:space="0" w:color="auto"/>
            <w:bottom w:val="none" w:sz="0" w:space="0" w:color="auto"/>
            <w:right w:val="none" w:sz="0" w:space="0" w:color="auto"/>
          </w:divBdr>
        </w:div>
        <w:div w:id="1989629316">
          <w:marLeft w:val="0"/>
          <w:marRight w:val="0"/>
          <w:marTop w:val="0"/>
          <w:marBottom w:val="0"/>
          <w:divBdr>
            <w:top w:val="none" w:sz="0" w:space="0" w:color="auto"/>
            <w:left w:val="none" w:sz="0" w:space="0" w:color="auto"/>
            <w:bottom w:val="none" w:sz="0" w:space="0" w:color="auto"/>
            <w:right w:val="none" w:sz="0" w:space="0" w:color="auto"/>
          </w:divBdr>
        </w:div>
      </w:divsChild>
    </w:div>
    <w:div w:id="1270774496">
      <w:bodyDiv w:val="1"/>
      <w:marLeft w:val="0"/>
      <w:marRight w:val="0"/>
      <w:marTop w:val="0"/>
      <w:marBottom w:val="0"/>
      <w:divBdr>
        <w:top w:val="none" w:sz="0" w:space="0" w:color="auto"/>
        <w:left w:val="none" w:sz="0" w:space="0" w:color="auto"/>
        <w:bottom w:val="none" w:sz="0" w:space="0" w:color="auto"/>
        <w:right w:val="none" w:sz="0" w:space="0" w:color="auto"/>
      </w:divBdr>
    </w:div>
    <w:div w:id="1280531102">
      <w:bodyDiv w:val="1"/>
      <w:marLeft w:val="0"/>
      <w:marRight w:val="0"/>
      <w:marTop w:val="0"/>
      <w:marBottom w:val="0"/>
      <w:divBdr>
        <w:top w:val="none" w:sz="0" w:space="0" w:color="auto"/>
        <w:left w:val="none" w:sz="0" w:space="0" w:color="auto"/>
        <w:bottom w:val="none" w:sz="0" w:space="0" w:color="auto"/>
        <w:right w:val="none" w:sz="0" w:space="0" w:color="auto"/>
      </w:divBdr>
    </w:div>
    <w:div w:id="1340540096">
      <w:bodyDiv w:val="1"/>
      <w:marLeft w:val="0"/>
      <w:marRight w:val="0"/>
      <w:marTop w:val="0"/>
      <w:marBottom w:val="0"/>
      <w:divBdr>
        <w:top w:val="none" w:sz="0" w:space="0" w:color="auto"/>
        <w:left w:val="none" w:sz="0" w:space="0" w:color="auto"/>
        <w:bottom w:val="none" w:sz="0" w:space="0" w:color="auto"/>
        <w:right w:val="none" w:sz="0" w:space="0" w:color="auto"/>
      </w:divBdr>
    </w:div>
    <w:div w:id="1353720827">
      <w:bodyDiv w:val="1"/>
      <w:marLeft w:val="0"/>
      <w:marRight w:val="0"/>
      <w:marTop w:val="0"/>
      <w:marBottom w:val="0"/>
      <w:divBdr>
        <w:top w:val="none" w:sz="0" w:space="0" w:color="auto"/>
        <w:left w:val="none" w:sz="0" w:space="0" w:color="auto"/>
        <w:bottom w:val="none" w:sz="0" w:space="0" w:color="auto"/>
        <w:right w:val="none" w:sz="0" w:space="0" w:color="auto"/>
      </w:divBdr>
    </w:div>
    <w:div w:id="1362777857">
      <w:bodyDiv w:val="1"/>
      <w:marLeft w:val="0"/>
      <w:marRight w:val="0"/>
      <w:marTop w:val="0"/>
      <w:marBottom w:val="0"/>
      <w:divBdr>
        <w:top w:val="none" w:sz="0" w:space="0" w:color="auto"/>
        <w:left w:val="none" w:sz="0" w:space="0" w:color="auto"/>
        <w:bottom w:val="none" w:sz="0" w:space="0" w:color="auto"/>
        <w:right w:val="none" w:sz="0" w:space="0" w:color="auto"/>
      </w:divBdr>
    </w:div>
    <w:div w:id="1393696084">
      <w:bodyDiv w:val="1"/>
      <w:marLeft w:val="0"/>
      <w:marRight w:val="0"/>
      <w:marTop w:val="0"/>
      <w:marBottom w:val="0"/>
      <w:divBdr>
        <w:top w:val="none" w:sz="0" w:space="0" w:color="auto"/>
        <w:left w:val="none" w:sz="0" w:space="0" w:color="auto"/>
        <w:bottom w:val="none" w:sz="0" w:space="0" w:color="auto"/>
        <w:right w:val="none" w:sz="0" w:space="0" w:color="auto"/>
      </w:divBdr>
    </w:div>
    <w:div w:id="1396005411">
      <w:bodyDiv w:val="1"/>
      <w:marLeft w:val="0"/>
      <w:marRight w:val="0"/>
      <w:marTop w:val="0"/>
      <w:marBottom w:val="0"/>
      <w:divBdr>
        <w:top w:val="none" w:sz="0" w:space="0" w:color="auto"/>
        <w:left w:val="none" w:sz="0" w:space="0" w:color="auto"/>
        <w:bottom w:val="none" w:sz="0" w:space="0" w:color="auto"/>
        <w:right w:val="none" w:sz="0" w:space="0" w:color="auto"/>
      </w:divBdr>
    </w:div>
    <w:div w:id="1406025084">
      <w:bodyDiv w:val="1"/>
      <w:marLeft w:val="0"/>
      <w:marRight w:val="0"/>
      <w:marTop w:val="0"/>
      <w:marBottom w:val="0"/>
      <w:divBdr>
        <w:top w:val="none" w:sz="0" w:space="0" w:color="auto"/>
        <w:left w:val="none" w:sz="0" w:space="0" w:color="auto"/>
        <w:bottom w:val="none" w:sz="0" w:space="0" w:color="auto"/>
        <w:right w:val="none" w:sz="0" w:space="0" w:color="auto"/>
      </w:divBdr>
    </w:div>
    <w:div w:id="1420521695">
      <w:bodyDiv w:val="1"/>
      <w:marLeft w:val="0"/>
      <w:marRight w:val="0"/>
      <w:marTop w:val="0"/>
      <w:marBottom w:val="0"/>
      <w:divBdr>
        <w:top w:val="none" w:sz="0" w:space="0" w:color="auto"/>
        <w:left w:val="none" w:sz="0" w:space="0" w:color="auto"/>
        <w:bottom w:val="none" w:sz="0" w:space="0" w:color="auto"/>
        <w:right w:val="none" w:sz="0" w:space="0" w:color="auto"/>
      </w:divBdr>
    </w:div>
    <w:div w:id="1450196711">
      <w:bodyDiv w:val="1"/>
      <w:marLeft w:val="0"/>
      <w:marRight w:val="0"/>
      <w:marTop w:val="0"/>
      <w:marBottom w:val="0"/>
      <w:divBdr>
        <w:top w:val="none" w:sz="0" w:space="0" w:color="auto"/>
        <w:left w:val="none" w:sz="0" w:space="0" w:color="auto"/>
        <w:bottom w:val="none" w:sz="0" w:space="0" w:color="auto"/>
        <w:right w:val="none" w:sz="0" w:space="0" w:color="auto"/>
      </w:divBdr>
    </w:div>
    <w:div w:id="1461993982">
      <w:bodyDiv w:val="1"/>
      <w:marLeft w:val="0"/>
      <w:marRight w:val="0"/>
      <w:marTop w:val="0"/>
      <w:marBottom w:val="0"/>
      <w:divBdr>
        <w:top w:val="none" w:sz="0" w:space="0" w:color="auto"/>
        <w:left w:val="none" w:sz="0" w:space="0" w:color="auto"/>
        <w:bottom w:val="none" w:sz="0" w:space="0" w:color="auto"/>
        <w:right w:val="none" w:sz="0" w:space="0" w:color="auto"/>
      </w:divBdr>
    </w:div>
    <w:div w:id="1468089082">
      <w:bodyDiv w:val="1"/>
      <w:marLeft w:val="0"/>
      <w:marRight w:val="0"/>
      <w:marTop w:val="0"/>
      <w:marBottom w:val="0"/>
      <w:divBdr>
        <w:top w:val="none" w:sz="0" w:space="0" w:color="auto"/>
        <w:left w:val="none" w:sz="0" w:space="0" w:color="auto"/>
        <w:bottom w:val="none" w:sz="0" w:space="0" w:color="auto"/>
        <w:right w:val="none" w:sz="0" w:space="0" w:color="auto"/>
      </w:divBdr>
    </w:div>
    <w:div w:id="1495141574">
      <w:bodyDiv w:val="1"/>
      <w:marLeft w:val="0"/>
      <w:marRight w:val="0"/>
      <w:marTop w:val="0"/>
      <w:marBottom w:val="0"/>
      <w:divBdr>
        <w:top w:val="none" w:sz="0" w:space="0" w:color="auto"/>
        <w:left w:val="none" w:sz="0" w:space="0" w:color="auto"/>
        <w:bottom w:val="none" w:sz="0" w:space="0" w:color="auto"/>
        <w:right w:val="none" w:sz="0" w:space="0" w:color="auto"/>
      </w:divBdr>
    </w:div>
    <w:div w:id="1587955310">
      <w:bodyDiv w:val="1"/>
      <w:marLeft w:val="0"/>
      <w:marRight w:val="0"/>
      <w:marTop w:val="0"/>
      <w:marBottom w:val="0"/>
      <w:divBdr>
        <w:top w:val="none" w:sz="0" w:space="0" w:color="auto"/>
        <w:left w:val="none" w:sz="0" w:space="0" w:color="auto"/>
        <w:bottom w:val="none" w:sz="0" w:space="0" w:color="auto"/>
        <w:right w:val="none" w:sz="0" w:space="0" w:color="auto"/>
      </w:divBdr>
    </w:div>
    <w:div w:id="1652710171">
      <w:bodyDiv w:val="1"/>
      <w:marLeft w:val="0"/>
      <w:marRight w:val="0"/>
      <w:marTop w:val="0"/>
      <w:marBottom w:val="0"/>
      <w:divBdr>
        <w:top w:val="none" w:sz="0" w:space="0" w:color="auto"/>
        <w:left w:val="none" w:sz="0" w:space="0" w:color="auto"/>
        <w:bottom w:val="none" w:sz="0" w:space="0" w:color="auto"/>
        <w:right w:val="none" w:sz="0" w:space="0" w:color="auto"/>
      </w:divBdr>
      <w:divsChild>
        <w:div w:id="130099205">
          <w:marLeft w:val="0"/>
          <w:marRight w:val="0"/>
          <w:marTop w:val="0"/>
          <w:marBottom w:val="0"/>
          <w:divBdr>
            <w:top w:val="none" w:sz="0" w:space="0" w:color="auto"/>
            <w:left w:val="none" w:sz="0" w:space="0" w:color="auto"/>
            <w:bottom w:val="none" w:sz="0" w:space="0" w:color="auto"/>
            <w:right w:val="none" w:sz="0" w:space="0" w:color="auto"/>
          </w:divBdr>
        </w:div>
        <w:div w:id="211698000">
          <w:marLeft w:val="0"/>
          <w:marRight w:val="0"/>
          <w:marTop w:val="0"/>
          <w:marBottom w:val="0"/>
          <w:divBdr>
            <w:top w:val="none" w:sz="0" w:space="0" w:color="auto"/>
            <w:left w:val="none" w:sz="0" w:space="0" w:color="auto"/>
            <w:bottom w:val="none" w:sz="0" w:space="0" w:color="auto"/>
            <w:right w:val="none" w:sz="0" w:space="0" w:color="auto"/>
          </w:divBdr>
        </w:div>
        <w:div w:id="219709293">
          <w:marLeft w:val="0"/>
          <w:marRight w:val="0"/>
          <w:marTop w:val="0"/>
          <w:marBottom w:val="0"/>
          <w:divBdr>
            <w:top w:val="none" w:sz="0" w:space="0" w:color="auto"/>
            <w:left w:val="none" w:sz="0" w:space="0" w:color="auto"/>
            <w:bottom w:val="none" w:sz="0" w:space="0" w:color="auto"/>
            <w:right w:val="none" w:sz="0" w:space="0" w:color="auto"/>
          </w:divBdr>
        </w:div>
        <w:div w:id="267470936">
          <w:marLeft w:val="0"/>
          <w:marRight w:val="0"/>
          <w:marTop w:val="0"/>
          <w:marBottom w:val="0"/>
          <w:divBdr>
            <w:top w:val="none" w:sz="0" w:space="0" w:color="auto"/>
            <w:left w:val="none" w:sz="0" w:space="0" w:color="auto"/>
            <w:bottom w:val="none" w:sz="0" w:space="0" w:color="auto"/>
            <w:right w:val="none" w:sz="0" w:space="0" w:color="auto"/>
          </w:divBdr>
        </w:div>
        <w:div w:id="465704477">
          <w:marLeft w:val="0"/>
          <w:marRight w:val="0"/>
          <w:marTop w:val="0"/>
          <w:marBottom w:val="0"/>
          <w:divBdr>
            <w:top w:val="none" w:sz="0" w:space="0" w:color="auto"/>
            <w:left w:val="none" w:sz="0" w:space="0" w:color="auto"/>
            <w:bottom w:val="none" w:sz="0" w:space="0" w:color="auto"/>
            <w:right w:val="none" w:sz="0" w:space="0" w:color="auto"/>
          </w:divBdr>
        </w:div>
        <w:div w:id="519318207">
          <w:marLeft w:val="0"/>
          <w:marRight w:val="0"/>
          <w:marTop w:val="0"/>
          <w:marBottom w:val="0"/>
          <w:divBdr>
            <w:top w:val="none" w:sz="0" w:space="0" w:color="auto"/>
            <w:left w:val="none" w:sz="0" w:space="0" w:color="auto"/>
            <w:bottom w:val="none" w:sz="0" w:space="0" w:color="auto"/>
            <w:right w:val="none" w:sz="0" w:space="0" w:color="auto"/>
          </w:divBdr>
        </w:div>
        <w:div w:id="633295550">
          <w:marLeft w:val="0"/>
          <w:marRight w:val="0"/>
          <w:marTop w:val="0"/>
          <w:marBottom w:val="0"/>
          <w:divBdr>
            <w:top w:val="none" w:sz="0" w:space="0" w:color="auto"/>
            <w:left w:val="none" w:sz="0" w:space="0" w:color="auto"/>
            <w:bottom w:val="none" w:sz="0" w:space="0" w:color="auto"/>
            <w:right w:val="none" w:sz="0" w:space="0" w:color="auto"/>
          </w:divBdr>
        </w:div>
        <w:div w:id="689139350">
          <w:marLeft w:val="0"/>
          <w:marRight w:val="0"/>
          <w:marTop w:val="0"/>
          <w:marBottom w:val="0"/>
          <w:divBdr>
            <w:top w:val="none" w:sz="0" w:space="0" w:color="auto"/>
            <w:left w:val="none" w:sz="0" w:space="0" w:color="auto"/>
            <w:bottom w:val="none" w:sz="0" w:space="0" w:color="auto"/>
            <w:right w:val="none" w:sz="0" w:space="0" w:color="auto"/>
          </w:divBdr>
        </w:div>
        <w:div w:id="884683375">
          <w:marLeft w:val="0"/>
          <w:marRight w:val="0"/>
          <w:marTop w:val="0"/>
          <w:marBottom w:val="0"/>
          <w:divBdr>
            <w:top w:val="none" w:sz="0" w:space="0" w:color="auto"/>
            <w:left w:val="none" w:sz="0" w:space="0" w:color="auto"/>
            <w:bottom w:val="none" w:sz="0" w:space="0" w:color="auto"/>
            <w:right w:val="none" w:sz="0" w:space="0" w:color="auto"/>
          </w:divBdr>
        </w:div>
        <w:div w:id="917205663">
          <w:marLeft w:val="0"/>
          <w:marRight w:val="0"/>
          <w:marTop w:val="0"/>
          <w:marBottom w:val="0"/>
          <w:divBdr>
            <w:top w:val="none" w:sz="0" w:space="0" w:color="auto"/>
            <w:left w:val="none" w:sz="0" w:space="0" w:color="auto"/>
            <w:bottom w:val="none" w:sz="0" w:space="0" w:color="auto"/>
            <w:right w:val="none" w:sz="0" w:space="0" w:color="auto"/>
          </w:divBdr>
        </w:div>
        <w:div w:id="932319170">
          <w:marLeft w:val="0"/>
          <w:marRight w:val="0"/>
          <w:marTop w:val="0"/>
          <w:marBottom w:val="0"/>
          <w:divBdr>
            <w:top w:val="none" w:sz="0" w:space="0" w:color="auto"/>
            <w:left w:val="none" w:sz="0" w:space="0" w:color="auto"/>
            <w:bottom w:val="none" w:sz="0" w:space="0" w:color="auto"/>
            <w:right w:val="none" w:sz="0" w:space="0" w:color="auto"/>
          </w:divBdr>
        </w:div>
        <w:div w:id="1153453287">
          <w:marLeft w:val="0"/>
          <w:marRight w:val="0"/>
          <w:marTop w:val="0"/>
          <w:marBottom w:val="0"/>
          <w:divBdr>
            <w:top w:val="none" w:sz="0" w:space="0" w:color="auto"/>
            <w:left w:val="none" w:sz="0" w:space="0" w:color="auto"/>
            <w:bottom w:val="none" w:sz="0" w:space="0" w:color="auto"/>
            <w:right w:val="none" w:sz="0" w:space="0" w:color="auto"/>
          </w:divBdr>
        </w:div>
        <w:div w:id="1246643282">
          <w:marLeft w:val="0"/>
          <w:marRight w:val="0"/>
          <w:marTop w:val="0"/>
          <w:marBottom w:val="0"/>
          <w:divBdr>
            <w:top w:val="none" w:sz="0" w:space="0" w:color="auto"/>
            <w:left w:val="none" w:sz="0" w:space="0" w:color="auto"/>
            <w:bottom w:val="none" w:sz="0" w:space="0" w:color="auto"/>
            <w:right w:val="none" w:sz="0" w:space="0" w:color="auto"/>
          </w:divBdr>
        </w:div>
        <w:div w:id="1355574509">
          <w:marLeft w:val="0"/>
          <w:marRight w:val="0"/>
          <w:marTop w:val="0"/>
          <w:marBottom w:val="0"/>
          <w:divBdr>
            <w:top w:val="none" w:sz="0" w:space="0" w:color="auto"/>
            <w:left w:val="none" w:sz="0" w:space="0" w:color="auto"/>
            <w:bottom w:val="none" w:sz="0" w:space="0" w:color="auto"/>
            <w:right w:val="none" w:sz="0" w:space="0" w:color="auto"/>
          </w:divBdr>
        </w:div>
        <w:div w:id="1688365385">
          <w:marLeft w:val="0"/>
          <w:marRight w:val="0"/>
          <w:marTop w:val="0"/>
          <w:marBottom w:val="0"/>
          <w:divBdr>
            <w:top w:val="none" w:sz="0" w:space="0" w:color="auto"/>
            <w:left w:val="none" w:sz="0" w:space="0" w:color="auto"/>
            <w:bottom w:val="none" w:sz="0" w:space="0" w:color="auto"/>
            <w:right w:val="none" w:sz="0" w:space="0" w:color="auto"/>
          </w:divBdr>
        </w:div>
        <w:div w:id="1901094583">
          <w:marLeft w:val="0"/>
          <w:marRight w:val="0"/>
          <w:marTop w:val="0"/>
          <w:marBottom w:val="0"/>
          <w:divBdr>
            <w:top w:val="none" w:sz="0" w:space="0" w:color="auto"/>
            <w:left w:val="none" w:sz="0" w:space="0" w:color="auto"/>
            <w:bottom w:val="none" w:sz="0" w:space="0" w:color="auto"/>
            <w:right w:val="none" w:sz="0" w:space="0" w:color="auto"/>
          </w:divBdr>
        </w:div>
        <w:div w:id="1906145148">
          <w:marLeft w:val="0"/>
          <w:marRight w:val="0"/>
          <w:marTop w:val="0"/>
          <w:marBottom w:val="0"/>
          <w:divBdr>
            <w:top w:val="none" w:sz="0" w:space="0" w:color="auto"/>
            <w:left w:val="none" w:sz="0" w:space="0" w:color="auto"/>
            <w:bottom w:val="none" w:sz="0" w:space="0" w:color="auto"/>
            <w:right w:val="none" w:sz="0" w:space="0" w:color="auto"/>
          </w:divBdr>
        </w:div>
        <w:div w:id="1909725662">
          <w:marLeft w:val="0"/>
          <w:marRight w:val="0"/>
          <w:marTop w:val="0"/>
          <w:marBottom w:val="0"/>
          <w:divBdr>
            <w:top w:val="none" w:sz="0" w:space="0" w:color="auto"/>
            <w:left w:val="none" w:sz="0" w:space="0" w:color="auto"/>
            <w:bottom w:val="none" w:sz="0" w:space="0" w:color="auto"/>
            <w:right w:val="none" w:sz="0" w:space="0" w:color="auto"/>
          </w:divBdr>
        </w:div>
        <w:div w:id="1922985419">
          <w:marLeft w:val="0"/>
          <w:marRight w:val="0"/>
          <w:marTop w:val="0"/>
          <w:marBottom w:val="0"/>
          <w:divBdr>
            <w:top w:val="none" w:sz="0" w:space="0" w:color="auto"/>
            <w:left w:val="none" w:sz="0" w:space="0" w:color="auto"/>
            <w:bottom w:val="none" w:sz="0" w:space="0" w:color="auto"/>
            <w:right w:val="none" w:sz="0" w:space="0" w:color="auto"/>
          </w:divBdr>
        </w:div>
        <w:div w:id="2009825100">
          <w:marLeft w:val="0"/>
          <w:marRight w:val="0"/>
          <w:marTop w:val="0"/>
          <w:marBottom w:val="0"/>
          <w:divBdr>
            <w:top w:val="none" w:sz="0" w:space="0" w:color="auto"/>
            <w:left w:val="none" w:sz="0" w:space="0" w:color="auto"/>
            <w:bottom w:val="none" w:sz="0" w:space="0" w:color="auto"/>
            <w:right w:val="none" w:sz="0" w:space="0" w:color="auto"/>
          </w:divBdr>
        </w:div>
      </w:divsChild>
    </w:div>
    <w:div w:id="1672827744">
      <w:bodyDiv w:val="1"/>
      <w:marLeft w:val="0"/>
      <w:marRight w:val="0"/>
      <w:marTop w:val="0"/>
      <w:marBottom w:val="0"/>
      <w:divBdr>
        <w:top w:val="none" w:sz="0" w:space="0" w:color="auto"/>
        <w:left w:val="none" w:sz="0" w:space="0" w:color="auto"/>
        <w:bottom w:val="none" w:sz="0" w:space="0" w:color="auto"/>
        <w:right w:val="none" w:sz="0" w:space="0" w:color="auto"/>
      </w:divBdr>
    </w:div>
    <w:div w:id="1721518122">
      <w:bodyDiv w:val="1"/>
      <w:marLeft w:val="0"/>
      <w:marRight w:val="0"/>
      <w:marTop w:val="0"/>
      <w:marBottom w:val="0"/>
      <w:divBdr>
        <w:top w:val="none" w:sz="0" w:space="0" w:color="auto"/>
        <w:left w:val="none" w:sz="0" w:space="0" w:color="auto"/>
        <w:bottom w:val="none" w:sz="0" w:space="0" w:color="auto"/>
        <w:right w:val="none" w:sz="0" w:space="0" w:color="auto"/>
      </w:divBdr>
    </w:div>
    <w:div w:id="1768499890">
      <w:bodyDiv w:val="1"/>
      <w:marLeft w:val="0"/>
      <w:marRight w:val="0"/>
      <w:marTop w:val="0"/>
      <w:marBottom w:val="0"/>
      <w:divBdr>
        <w:top w:val="none" w:sz="0" w:space="0" w:color="auto"/>
        <w:left w:val="none" w:sz="0" w:space="0" w:color="auto"/>
        <w:bottom w:val="none" w:sz="0" w:space="0" w:color="auto"/>
        <w:right w:val="none" w:sz="0" w:space="0" w:color="auto"/>
      </w:divBdr>
    </w:div>
    <w:div w:id="1776100220">
      <w:bodyDiv w:val="1"/>
      <w:marLeft w:val="0"/>
      <w:marRight w:val="0"/>
      <w:marTop w:val="0"/>
      <w:marBottom w:val="0"/>
      <w:divBdr>
        <w:top w:val="none" w:sz="0" w:space="0" w:color="auto"/>
        <w:left w:val="none" w:sz="0" w:space="0" w:color="auto"/>
        <w:bottom w:val="none" w:sz="0" w:space="0" w:color="auto"/>
        <w:right w:val="none" w:sz="0" w:space="0" w:color="auto"/>
      </w:divBdr>
    </w:div>
    <w:div w:id="1798570225">
      <w:bodyDiv w:val="1"/>
      <w:marLeft w:val="0"/>
      <w:marRight w:val="0"/>
      <w:marTop w:val="0"/>
      <w:marBottom w:val="0"/>
      <w:divBdr>
        <w:top w:val="none" w:sz="0" w:space="0" w:color="auto"/>
        <w:left w:val="none" w:sz="0" w:space="0" w:color="auto"/>
        <w:bottom w:val="none" w:sz="0" w:space="0" w:color="auto"/>
        <w:right w:val="none" w:sz="0" w:space="0" w:color="auto"/>
      </w:divBdr>
    </w:div>
    <w:div w:id="1874880928">
      <w:bodyDiv w:val="1"/>
      <w:marLeft w:val="0"/>
      <w:marRight w:val="0"/>
      <w:marTop w:val="0"/>
      <w:marBottom w:val="0"/>
      <w:divBdr>
        <w:top w:val="none" w:sz="0" w:space="0" w:color="auto"/>
        <w:left w:val="none" w:sz="0" w:space="0" w:color="auto"/>
        <w:bottom w:val="none" w:sz="0" w:space="0" w:color="auto"/>
        <w:right w:val="none" w:sz="0" w:space="0" w:color="auto"/>
      </w:divBdr>
    </w:div>
    <w:div w:id="1960334549">
      <w:bodyDiv w:val="1"/>
      <w:marLeft w:val="0"/>
      <w:marRight w:val="0"/>
      <w:marTop w:val="0"/>
      <w:marBottom w:val="0"/>
      <w:divBdr>
        <w:top w:val="none" w:sz="0" w:space="0" w:color="auto"/>
        <w:left w:val="none" w:sz="0" w:space="0" w:color="auto"/>
        <w:bottom w:val="none" w:sz="0" w:space="0" w:color="auto"/>
        <w:right w:val="none" w:sz="0" w:space="0" w:color="auto"/>
      </w:divBdr>
    </w:div>
    <w:div w:id="2043820892">
      <w:bodyDiv w:val="1"/>
      <w:marLeft w:val="0"/>
      <w:marRight w:val="0"/>
      <w:marTop w:val="0"/>
      <w:marBottom w:val="0"/>
      <w:divBdr>
        <w:top w:val="none" w:sz="0" w:space="0" w:color="auto"/>
        <w:left w:val="none" w:sz="0" w:space="0" w:color="auto"/>
        <w:bottom w:val="none" w:sz="0" w:space="0" w:color="auto"/>
        <w:right w:val="none" w:sz="0" w:space="0" w:color="auto"/>
      </w:divBdr>
    </w:div>
    <w:div w:id="2084989504">
      <w:bodyDiv w:val="1"/>
      <w:marLeft w:val="0"/>
      <w:marRight w:val="0"/>
      <w:marTop w:val="0"/>
      <w:marBottom w:val="0"/>
      <w:divBdr>
        <w:top w:val="none" w:sz="0" w:space="0" w:color="auto"/>
        <w:left w:val="none" w:sz="0" w:space="0" w:color="auto"/>
        <w:bottom w:val="none" w:sz="0" w:space="0" w:color="auto"/>
        <w:right w:val="none" w:sz="0" w:space="0" w:color="auto"/>
      </w:divBdr>
    </w:div>
    <w:div w:id="2097550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1.png"/><Relationship Id="rId26" Type="http://schemas.openxmlformats.org/officeDocument/2006/relationships/hyperlink" Target="http://ami.amica-travel.com/recherche-voyageur-vietnam" TargetMode="External"/><Relationship Id="rId39" Type="http://schemas.openxmlformats.org/officeDocument/2006/relationships/hyperlink" Target="ustoa.co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image" Target="media/image22.png"/><Relationship Id="rId47" Type="http://schemas.openxmlformats.org/officeDocument/2006/relationships/hyperlink" Target="http://www.amica-travel.com/upload/assoc/ASTAcert.pdf" TargetMode="External"/><Relationship Id="rId50"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2.xml"/><Relationship Id="rId25" Type="http://schemas.openxmlformats.org/officeDocument/2006/relationships/image" Target="media/image15.png"/><Relationship Id="rId33" Type="http://schemas.openxmlformats.org/officeDocument/2006/relationships/hyperlink" Target="http://www.youtube.com/user/AmicaTravelVietnam/featured" TargetMode="External"/><Relationship Id="rId38" Type="http://schemas.openxmlformats.org/officeDocument/2006/relationships/hyperlink" Target="http://ustoa.com" TargetMode="External"/><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hyperlink" Target="http://www.petitfute.com/adresse/etablissement/id/143513/amica-travel-voyage-transports-agence-receptive-guide-touristique-hanoi" TargetMode="External"/><Relationship Id="rId29" Type="http://schemas.openxmlformats.org/officeDocument/2006/relationships/hyperlink" Target="http://www.pinterest.com/amicatravel/" TargetMode="External"/><Relationship Id="rId41" Type="http://schemas.openxmlformats.org/officeDocument/2006/relationships/hyperlink" Target="http://www.atofi.com/asie/vietna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0.jpeg"/><Relationship Id="rId40" Type="http://schemas.openxmlformats.org/officeDocument/2006/relationships/image" Target="media/image21.jpeg"/><Relationship Id="rId45" Type="http://schemas.openxmlformats.org/officeDocument/2006/relationships/hyperlink" Target="http://www.adventuretravel.biz/about/atta-members/"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hyperlink" Target="http://www.amica-travel.com/voyage-solidaire" TargetMode="External"/><Relationship Id="rId28" Type="http://schemas.openxmlformats.org/officeDocument/2006/relationships/image" Target="media/image16.png"/><Relationship Id="rId36" Type="http://schemas.openxmlformats.org/officeDocument/2006/relationships/hyperlink" Target="http://www.pata.org/Chapters/6517" TargetMode="External"/><Relationship Id="rId49"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hyperlink" Target="http://www.tripadvisor.fr/ShowTopic-g293921-i8432-k3481992-TO_Amica_Travel_avis-Vietnam.html" TargetMode="External"/><Relationship Id="rId31" Type="http://schemas.openxmlformats.org/officeDocument/2006/relationships/hyperlink" Target="https://twitter.com/AmicaTravel" TargetMode="External"/><Relationship Id="rId44" Type="http://schemas.openxmlformats.org/officeDocument/2006/relationships/image" Target="media/image23.jpe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facebook.com/amica.travel.vietnam" TargetMode="External"/><Relationship Id="rId30" Type="http://schemas.openxmlformats.org/officeDocument/2006/relationships/image" Target="media/image17.png"/><Relationship Id="rId35" Type="http://schemas.openxmlformats.org/officeDocument/2006/relationships/hyperlink" Target="http://www.amica-travel.com/upload/assoc/pata.jpg" TargetMode="External"/><Relationship Id="rId43" Type="http://schemas.openxmlformats.org/officeDocument/2006/relationships/hyperlink" Target="http://www.ecotourism.org/amica-travel" TargetMode="External"/><Relationship Id="rId48" Type="http://schemas.openxmlformats.org/officeDocument/2006/relationships/image" Target="media/image25.jpeg"/><Relationship Id="rId8" Type="http://schemas.openxmlformats.org/officeDocument/2006/relationships/endnotes" Target="endnotes.xml"/><Relationship Id="rId51" Type="http://schemas.openxmlformats.org/officeDocument/2006/relationships/footer" Target="footer2.xml"/><Relationship Id="rId1554047041ec7c" Type="http://schemas.openxmlformats.org/officeDocument/2006/relationships/image" Target="media/default-1.jpg"/></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E3AB1D-3A68-499A-A8DB-047046350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6</Pages>
  <Words>348</Words>
  <Characters>1985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AcerV5</dc:creator>
  <cp:lastModifiedBy>Dương Thanh Nguyện</cp:lastModifiedBy>
  <cp:revision>4</cp:revision>
  <cp:lastPrinted>2013-11-20T13:36:00Z</cp:lastPrinted>
  <dcterms:created xsi:type="dcterms:W3CDTF">2014-02-25T01:40:00Z</dcterms:created>
  <dcterms:modified xsi:type="dcterms:W3CDTF">2015-04-29T02:26:00Z</dcterms:modified>
</cp:coreProperties>
</file>

<file path=userCustomization/customUI.xml><?xml version="1.0" encoding="utf-8"?>
<mso:customUI xmlns:doc="http://schemas.microsoft.com/office/2006/01/customui/currentDocument" xmlns:mso="http://schemas.microsoft.com/office/2006/01/customui">
  <mso:ribbon>
    <mso:qat>
      <mso:documentControls>
        <mso:button idQ="doc:TypeBg_1" visible="true" label="Project.Module1.TypeBg" onAction="TypeBg" imageMso="DiagramTargetInsertClassic"/>
      </mso:documentControls>
    </mso:qat>
  </mso:ribbon>
</mso:customUI>
</file>